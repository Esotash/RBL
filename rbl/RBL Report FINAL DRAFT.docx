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745D696" w14:textId="77777777" w:rsidR="00AB3471" w:rsidRDefault="00E00C54" w:rsidP="00E00C54">
      <w:pPr>
        <w:pStyle w:val="NoSpacing"/>
        <w:jc w:val="center"/>
        <w:rPr>
          <w:rFonts w:ascii="Times New Roman" w:hAnsi="Times New Roman"/>
          <w:bCs/>
          <w:sz w:val="24"/>
          <w:szCs w:val="24"/>
        </w:rPr>
      </w:pPr>
      <w:r>
        <w:rPr>
          <w:rFonts w:ascii="Times New Roman" w:hAnsi="Times New Roman"/>
          <w:bCs/>
          <w:sz w:val="24"/>
          <w:szCs w:val="24"/>
        </w:rPr>
        <w:t xml:space="preserve">  </w:t>
      </w:r>
    </w:p>
    <w:p w14:paraId="686B7127" w14:textId="77777777" w:rsidR="00892453" w:rsidRDefault="00892453" w:rsidP="00892453">
      <w:pPr>
        <w:pStyle w:val="NoSpacing"/>
        <w:jc w:val="center"/>
        <w:rPr>
          <w:rFonts w:ascii="Times New Roman" w:hAnsi="Times New Roman"/>
          <w:bCs/>
          <w:sz w:val="24"/>
          <w:szCs w:val="24"/>
        </w:rPr>
      </w:pPr>
      <w:r w:rsidRPr="007C57F8">
        <w:rPr>
          <w:noProof/>
        </w:rPr>
        <w:drawing>
          <wp:inline distT="0" distB="0" distL="0" distR="0" wp14:anchorId="7570B14C" wp14:editId="7F4EB5C1">
            <wp:extent cx="1352550" cy="1266825"/>
            <wp:effectExtent l="0" t="0" r="0" b="0"/>
            <wp:docPr id="6" name="Picture 1" descr="TCET Shiel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ET Shield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inline>
        </w:drawing>
      </w:r>
      <w:r>
        <w:rPr>
          <w:rFonts w:ascii="Times New Roman" w:hAnsi="Times New Roman"/>
          <w:bCs/>
          <w:sz w:val="24"/>
          <w:szCs w:val="24"/>
        </w:rPr>
        <w:t xml:space="preserve">    </w:t>
      </w:r>
    </w:p>
    <w:p w14:paraId="7CE0C9A5" w14:textId="77777777" w:rsidR="00892453" w:rsidRPr="009E1127" w:rsidRDefault="00892453" w:rsidP="00892453">
      <w:pPr>
        <w:pStyle w:val="NoSpacing"/>
        <w:jc w:val="center"/>
        <w:rPr>
          <w:rFonts w:ascii="Times New Roman" w:hAnsi="Times New Roman"/>
          <w:bCs/>
          <w:sz w:val="28"/>
          <w:szCs w:val="24"/>
        </w:rPr>
      </w:pPr>
      <w:r w:rsidRPr="009E1127">
        <w:rPr>
          <w:rFonts w:ascii="Times New Roman" w:hAnsi="Times New Roman"/>
          <w:bCs/>
          <w:sz w:val="28"/>
          <w:szCs w:val="24"/>
        </w:rPr>
        <w:t>Project Report (Part I)</w:t>
      </w:r>
    </w:p>
    <w:p w14:paraId="56A4AF08" w14:textId="77777777" w:rsidR="00892453" w:rsidRDefault="00892453" w:rsidP="00892453">
      <w:pPr>
        <w:jc w:val="center"/>
        <w:rPr>
          <w:b/>
          <w:bCs/>
          <w:sz w:val="48"/>
          <w:szCs w:val="48"/>
        </w:rPr>
      </w:pPr>
      <w:r>
        <w:rPr>
          <w:b/>
          <w:bCs/>
          <w:sz w:val="48"/>
          <w:szCs w:val="48"/>
        </w:rPr>
        <w:t xml:space="preserve">Deep Learning Strategies </w:t>
      </w:r>
      <w:proofErr w:type="gramStart"/>
      <w:r>
        <w:rPr>
          <w:b/>
          <w:bCs/>
          <w:sz w:val="48"/>
          <w:szCs w:val="48"/>
        </w:rPr>
        <w:t>For</w:t>
      </w:r>
      <w:proofErr w:type="gramEnd"/>
      <w:r>
        <w:rPr>
          <w:b/>
          <w:bCs/>
          <w:sz w:val="48"/>
          <w:szCs w:val="48"/>
        </w:rPr>
        <w:t xml:space="preserve"> Enhanced Time Series Forecasting  </w:t>
      </w:r>
    </w:p>
    <w:p w14:paraId="06DBBBEC" w14:textId="77777777" w:rsidR="00892453" w:rsidRPr="00E43451" w:rsidRDefault="00892453" w:rsidP="00892453">
      <w:pPr>
        <w:spacing w:line="240" w:lineRule="auto"/>
        <w:jc w:val="center"/>
      </w:pPr>
    </w:p>
    <w:p w14:paraId="36C5036F" w14:textId="77777777" w:rsidR="00892453" w:rsidRPr="0006060D" w:rsidRDefault="00892453" w:rsidP="00892453">
      <w:pPr>
        <w:jc w:val="both"/>
        <w:rPr>
          <w:bCs/>
          <w:i/>
          <w:iCs/>
        </w:rPr>
      </w:pPr>
      <w:r>
        <w:rPr>
          <w:bCs/>
          <w:i/>
          <w:iCs/>
        </w:rPr>
        <w:t xml:space="preserve">                          </w:t>
      </w:r>
      <w:r w:rsidRPr="0006060D">
        <w:rPr>
          <w:bCs/>
          <w:i/>
          <w:iCs/>
        </w:rPr>
        <w:t>Submitted in partial fulfillment for the award of the degree</w:t>
      </w:r>
    </w:p>
    <w:p w14:paraId="3F2183BA" w14:textId="77777777" w:rsidR="00892453" w:rsidRPr="0006060D" w:rsidRDefault="00892453" w:rsidP="00892453">
      <w:pPr>
        <w:ind w:left="3600" w:firstLine="720"/>
        <w:jc w:val="both"/>
        <w:rPr>
          <w:bCs/>
          <w:i/>
          <w:iCs/>
        </w:rPr>
      </w:pPr>
      <w:r w:rsidRPr="0006060D">
        <w:rPr>
          <w:bCs/>
          <w:i/>
          <w:iCs/>
        </w:rPr>
        <w:t>Of</w:t>
      </w:r>
    </w:p>
    <w:p w14:paraId="03C75E93" w14:textId="77777777" w:rsidR="00892453" w:rsidRPr="0006060D" w:rsidRDefault="00892453" w:rsidP="00892453">
      <w:pPr>
        <w:ind w:left="3600" w:firstLine="720"/>
        <w:jc w:val="both"/>
        <w:rPr>
          <w:bCs/>
          <w:i/>
          <w:iCs/>
        </w:rPr>
      </w:pPr>
    </w:p>
    <w:p w14:paraId="1283E560" w14:textId="77777777" w:rsidR="00892453" w:rsidRPr="0006060D" w:rsidRDefault="00892453" w:rsidP="00892453">
      <w:pPr>
        <w:spacing w:line="240" w:lineRule="auto"/>
        <w:jc w:val="center"/>
        <w:rPr>
          <w:b/>
          <w:sz w:val="32"/>
          <w:szCs w:val="32"/>
        </w:rPr>
      </w:pPr>
      <w:r w:rsidRPr="0006060D">
        <w:rPr>
          <w:b/>
          <w:sz w:val="32"/>
          <w:szCs w:val="32"/>
        </w:rPr>
        <w:t>BACHELOR OF ENGINEERING</w:t>
      </w:r>
    </w:p>
    <w:p w14:paraId="690361A6" w14:textId="77777777" w:rsidR="00892453" w:rsidRPr="0006060D" w:rsidRDefault="00892453" w:rsidP="00892453">
      <w:pPr>
        <w:spacing w:line="240" w:lineRule="auto"/>
        <w:jc w:val="center"/>
      </w:pPr>
    </w:p>
    <w:p w14:paraId="41C60BF9" w14:textId="77777777" w:rsidR="00892453" w:rsidRDefault="00892453" w:rsidP="00892453">
      <w:pPr>
        <w:jc w:val="center"/>
        <w:rPr>
          <w:b/>
          <w:bCs/>
          <w:sz w:val="32"/>
          <w:szCs w:val="32"/>
        </w:rPr>
      </w:pPr>
      <w:r w:rsidRPr="0006060D">
        <w:rPr>
          <w:b/>
          <w:bCs/>
          <w:sz w:val="32"/>
          <w:szCs w:val="32"/>
        </w:rPr>
        <w:t>INFORMATION TECHNOLOGY</w:t>
      </w:r>
    </w:p>
    <w:p w14:paraId="65C63429" w14:textId="77777777" w:rsidR="00892453" w:rsidRPr="0006060D" w:rsidRDefault="00892453" w:rsidP="00892453">
      <w:pPr>
        <w:jc w:val="center"/>
        <w:rPr>
          <w:b/>
          <w:bCs/>
          <w:sz w:val="32"/>
          <w:szCs w:val="32"/>
        </w:rPr>
      </w:pPr>
    </w:p>
    <w:p w14:paraId="7FCBE787" w14:textId="77777777" w:rsidR="00892453" w:rsidRDefault="00892453" w:rsidP="00892453">
      <w:pPr>
        <w:jc w:val="center"/>
      </w:pPr>
      <w:r>
        <w:t>Pranav Bhavsar (Roll No.:11)</w:t>
      </w:r>
    </w:p>
    <w:p w14:paraId="4C7E0FB1" w14:textId="77777777" w:rsidR="00892453" w:rsidRDefault="00892453" w:rsidP="00892453">
      <w:pPr>
        <w:jc w:val="center"/>
      </w:pPr>
      <w:r>
        <w:t xml:space="preserve"> Bharat Bohra (Roll No.:12)</w:t>
      </w:r>
    </w:p>
    <w:p w14:paraId="1B2CD7A3" w14:textId="77777777" w:rsidR="00892453" w:rsidRPr="0006060D" w:rsidRDefault="00892453" w:rsidP="00892453">
      <w:pPr>
        <w:jc w:val="center"/>
        <w:rPr>
          <w:b/>
          <w:bCs/>
          <w:sz w:val="32"/>
          <w:szCs w:val="32"/>
        </w:rPr>
      </w:pPr>
    </w:p>
    <w:p w14:paraId="225955FE" w14:textId="77777777" w:rsidR="00892453" w:rsidRPr="0006060D" w:rsidRDefault="00892453" w:rsidP="00892453">
      <w:pPr>
        <w:keepNext/>
        <w:jc w:val="center"/>
        <w:rPr>
          <w:b/>
          <w:bCs/>
          <w:i/>
          <w:iCs/>
        </w:rPr>
      </w:pPr>
      <w:r w:rsidRPr="0006060D">
        <w:rPr>
          <w:b/>
          <w:bCs/>
          <w:i/>
          <w:iCs/>
        </w:rPr>
        <w:t>Under the Guidance of</w:t>
      </w:r>
    </w:p>
    <w:p w14:paraId="5844B994" w14:textId="77777777" w:rsidR="00892453" w:rsidRDefault="00892453" w:rsidP="00892453">
      <w:pPr>
        <w:keepNext/>
        <w:jc w:val="center"/>
      </w:pPr>
      <w:r>
        <w:t xml:space="preserve">Mrs. </w:t>
      </w:r>
      <w:proofErr w:type="spellStart"/>
      <w:r>
        <w:t>Pranjali</w:t>
      </w:r>
      <w:proofErr w:type="spellEnd"/>
      <w:r>
        <w:t xml:space="preserve"> </w:t>
      </w:r>
      <w:proofErr w:type="spellStart"/>
      <w:r>
        <w:t>Kasture</w:t>
      </w:r>
      <w:proofErr w:type="spellEnd"/>
    </w:p>
    <w:p w14:paraId="5F904778" w14:textId="77777777" w:rsidR="00892453" w:rsidRDefault="00892453" w:rsidP="00892453">
      <w:pPr>
        <w:keepNext/>
        <w:jc w:val="center"/>
      </w:pPr>
      <w:bookmarkStart w:id="0" w:name="_GoBack"/>
      <w:bookmarkEnd w:id="0"/>
    </w:p>
    <w:p w14:paraId="3D12A53B" w14:textId="77777777" w:rsidR="00892453" w:rsidRDefault="00892453" w:rsidP="00892453">
      <w:pPr>
        <w:keepNext/>
        <w:jc w:val="center"/>
        <w:rPr>
          <w:b/>
          <w:bCs/>
          <w:sz w:val="28"/>
        </w:rPr>
      </w:pPr>
      <w:r w:rsidRPr="00C96B1F">
        <w:rPr>
          <w:b/>
          <w:bCs/>
          <w:sz w:val="28"/>
        </w:rPr>
        <w:t>Designation</w:t>
      </w:r>
    </w:p>
    <w:p w14:paraId="0F598BB9" w14:textId="77777777" w:rsidR="00892453" w:rsidRPr="005D4B1C" w:rsidRDefault="00892453" w:rsidP="00892453">
      <w:pPr>
        <w:keepNext/>
        <w:jc w:val="center"/>
        <w:rPr>
          <w:bCs/>
          <w:sz w:val="28"/>
        </w:rPr>
      </w:pPr>
      <w:r w:rsidRPr="005D4B1C">
        <w:rPr>
          <w:bCs/>
          <w:sz w:val="28"/>
        </w:rPr>
        <w:t>A</w:t>
      </w:r>
      <w:r>
        <w:rPr>
          <w:bCs/>
          <w:sz w:val="28"/>
        </w:rPr>
        <w:t>ssistant P</w:t>
      </w:r>
      <w:r w:rsidRPr="005D4B1C">
        <w:rPr>
          <w:bCs/>
          <w:sz w:val="28"/>
        </w:rPr>
        <w:t>rofessor</w:t>
      </w:r>
    </w:p>
    <w:p w14:paraId="7951F007" w14:textId="77777777" w:rsidR="00892453" w:rsidRPr="00846806" w:rsidRDefault="00892453" w:rsidP="00892453">
      <w:pPr>
        <w:keepNext/>
        <w:jc w:val="center"/>
        <w:rPr>
          <w:sz w:val="28"/>
        </w:rPr>
      </w:pPr>
      <w:r w:rsidRPr="00846806">
        <w:rPr>
          <w:sz w:val="28"/>
        </w:rPr>
        <w:t xml:space="preserve">Deputy HOD, </w:t>
      </w:r>
      <w:proofErr w:type="gramStart"/>
      <w:r w:rsidRPr="00846806">
        <w:rPr>
          <w:sz w:val="28"/>
        </w:rPr>
        <w:t>IT</w:t>
      </w:r>
      <w:proofErr w:type="gramEnd"/>
      <w:r w:rsidRPr="00846806">
        <w:rPr>
          <w:sz w:val="28"/>
        </w:rPr>
        <w:t xml:space="preserve"> Department</w:t>
      </w:r>
    </w:p>
    <w:p w14:paraId="577222BE" w14:textId="77777777" w:rsidR="00892453" w:rsidRPr="0006060D" w:rsidRDefault="00892453" w:rsidP="00892453">
      <w:pPr>
        <w:spacing w:line="240" w:lineRule="auto"/>
        <w:jc w:val="center"/>
      </w:pPr>
    </w:p>
    <w:p w14:paraId="50ABC9EF" w14:textId="77777777" w:rsidR="00892453" w:rsidRPr="0006060D" w:rsidRDefault="00892453" w:rsidP="00892453">
      <w:pPr>
        <w:spacing w:after="120" w:line="240" w:lineRule="auto"/>
        <w:contextualSpacing/>
        <w:jc w:val="center"/>
        <w:rPr>
          <w:b/>
          <w:bCs/>
          <w:sz w:val="28"/>
          <w:szCs w:val="28"/>
        </w:rPr>
      </w:pPr>
      <w:r w:rsidRPr="0006060D">
        <w:rPr>
          <w:b/>
          <w:bCs/>
          <w:sz w:val="28"/>
          <w:szCs w:val="28"/>
        </w:rPr>
        <w:t xml:space="preserve">Department </w:t>
      </w:r>
      <w:proofErr w:type="gramStart"/>
      <w:r w:rsidRPr="0006060D">
        <w:rPr>
          <w:b/>
          <w:bCs/>
          <w:sz w:val="28"/>
          <w:szCs w:val="28"/>
        </w:rPr>
        <w:t xml:space="preserve">of </w:t>
      </w:r>
      <w:r>
        <w:rPr>
          <w:b/>
          <w:bCs/>
          <w:sz w:val="28"/>
          <w:szCs w:val="28"/>
        </w:rPr>
        <w:t xml:space="preserve"> Information</w:t>
      </w:r>
      <w:proofErr w:type="gramEnd"/>
      <w:r>
        <w:rPr>
          <w:b/>
          <w:bCs/>
          <w:sz w:val="28"/>
          <w:szCs w:val="28"/>
        </w:rPr>
        <w:t xml:space="preserve"> Technology</w:t>
      </w:r>
    </w:p>
    <w:p w14:paraId="696EB9C7" w14:textId="77777777" w:rsidR="00892453" w:rsidRDefault="00892453" w:rsidP="00892453">
      <w:pPr>
        <w:spacing w:after="120" w:line="240" w:lineRule="auto"/>
        <w:contextualSpacing/>
        <w:jc w:val="center"/>
        <w:rPr>
          <w:b/>
          <w:bCs/>
          <w:sz w:val="28"/>
          <w:szCs w:val="28"/>
        </w:rPr>
      </w:pPr>
      <w:r w:rsidRPr="00E25BB5">
        <w:rPr>
          <w:b/>
          <w:bCs/>
          <w:sz w:val="28"/>
          <w:szCs w:val="28"/>
        </w:rPr>
        <w:t>(Academic Year. 202</w:t>
      </w:r>
      <w:r>
        <w:rPr>
          <w:b/>
          <w:bCs/>
          <w:sz w:val="28"/>
          <w:szCs w:val="28"/>
        </w:rPr>
        <w:t xml:space="preserve">4 </w:t>
      </w:r>
      <w:r w:rsidRPr="00E25BB5">
        <w:rPr>
          <w:b/>
          <w:bCs/>
          <w:sz w:val="28"/>
          <w:szCs w:val="28"/>
        </w:rPr>
        <w:t>2</w:t>
      </w:r>
      <w:r>
        <w:rPr>
          <w:b/>
          <w:bCs/>
          <w:sz w:val="28"/>
          <w:szCs w:val="28"/>
        </w:rPr>
        <w:t>5</w:t>
      </w:r>
      <w:r w:rsidRPr="00E25BB5">
        <w:rPr>
          <w:b/>
          <w:bCs/>
          <w:sz w:val="28"/>
          <w:szCs w:val="28"/>
        </w:rPr>
        <w:t>)</w:t>
      </w:r>
    </w:p>
    <w:p w14:paraId="57D9ECF8" w14:textId="77777777" w:rsidR="00892453" w:rsidRPr="00E43451" w:rsidRDefault="00892453" w:rsidP="00892453">
      <w:pPr>
        <w:spacing w:line="240" w:lineRule="auto"/>
        <w:jc w:val="center"/>
      </w:pPr>
    </w:p>
    <w:p w14:paraId="5E64D297" w14:textId="77777777" w:rsidR="00892453" w:rsidRDefault="00892453" w:rsidP="00892453">
      <w:pPr>
        <w:spacing w:line="240" w:lineRule="auto"/>
        <w:jc w:val="center"/>
      </w:pPr>
    </w:p>
    <w:p w14:paraId="5CEFC54B" w14:textId="77777777" w:rsidR="00892453" w:rsidRDefault="00892453" w:rsidP="00892453">
      <w:pPr>
        <w:spacing w:line="240" w:lineRule="auto"/>
        <w:jc w:val="center"/>
      </w:pPr>
      <w:r>
        <w:rPr>
          <w:noProof/>
        </w:rPr>
        <w:drawing>
          <wp:anchor distT="0" distB="0" distL="114300" distR="114300" simplePos="0" relativeHeight="251660288" behindDoc="1" locked="0" layoutInCell="1" allowOverlap="1" wp14:anchorId="099FA4C7" wp14:editId="1EEDDB81">
            <wp:simplePos x="0" y="0"/>
            <wp:positionH relativeFrom="column">
              <wp:posOffset>-551905</wp:posOffset>
            </wp:positionH>
            <wp:positionV relativeFrom="paragraph">
              <wp:posOffset>205105</wp:posOffset>
            </wp:positionV>
            <wp:extent cx="7077075" cy="1438910"/>
            <wp:effectExtent l="0" t="0" r="0" b="0"/>
            <wp:wrapTight wrapText="bothSides">
              <wp:wrapPolygon edited="0">
                <wp:start x="0" y="0"/>
                <wp:lineTo x="0" y="21447"/>
                <wp:lineTo x="21571" y="21447"/>
                <wp:lineTo x="21571" y="0"/>
                <wp:lineTo x="0" y="0"/>
              </wp:wrapPolygon>
            </wp:wrapTight>
            <wp:docPr id="9"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7075" cy="143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C312F" w14:textId="77777777" w:rsidR="00197CBA" w:rsidRDefault="003A0855">
      <w:pPr>
        <w:jc w:val="center"/>
        <w:rPr>
          <w:rFonts w:eastAsia="Batang"/>
          <w:b/>
          <w:bCs/>
          <w:sz w:val="32"/>
          <w:szCs w:val="32"/>
        </w:rPr>
      </w:pPr>
      <w:r>
        <w:rPr>
          <w:noProof/>
        </w:rPr>
        <w:drawing>
          <wp:anchor distT="0" distB="0" distL="114300" distR="114300" simplePos="0" relativeHeight="251652096" behindDoc="1" locked="0" layoutInCell="1" allowOverlap="1" wp14:anchorId="10DE3DB7" wp14:editId="35568488">
            <wp:simplePos x="0" y="0"/>
            <wp:positionH relativeFrom="column">
              <wp:posOffset>-619125</wp:posOffset>
            </wp:positionH>
            <wp:positionV relativeFrom="paragraph">
              <wp:posOffset>-638175</wp:posOffset>
            </wp:positionV>
            <wp:extent cx="7169150" cy="1374140"/>
            <wp:effectExtent l="0" t="0" r="0" b="0"/>
            <wp:wrapNone/>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69150" cy="137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7CCE3" w14:textId="77777777" w:rsidR="00197CBA" w:rsidRDefault="00197CBA">
      <w:pPr>
        <w:jc w:val="center"/>
        <w:rPr>
          <w:rFonts w:eastAsia="Batang"/>
          <w:b/>
          <w:bCs/>
          <w:sz w:val="32"/>
          <w:szCs w:val="32"/>
        </w:rPr>
      </w:pPr>
    </w:p>
    <w:p w14:paraId="65BC011F" w14:textId="77777777" w:rsidR="00197CBA" w:rsidRDefault="00197CBA">
      <w:pPr>
        <w:jc w:val="center"/>
        <w:rPr>
          <w:rFonts w:eastAsia="Batang"/>
          <w:b/>
          <w:bCs/>
          <w:sz w:val="32"/>
          <w:szCs w:val="32"/>
        </w:rPr>
      </w:pPr>
    </w:p>
    <w:p w14:paraId="1F440CF8" w14:textId="77777777" w:rsidR="00892453" w:rsidRDefault="00892453" w:rsidP="00197CBA">
      <w:pPr>
        <w:spacing w:line="360" w:lineRule="auto"/>
        <w:ind w:left="151" w:right="167"/>
        <w:jc w:val="center"/>
        <w:rPr>
          <w:b/>
          <w:sz w:val="32"/>
        </w:rPr>
      </w:pPr>
    </w:p>
    <w:p w14:paraId="7883E83C" w14:textId="532721AF" w:rsidR="00197CBA" w:rsidRDefault="00197CBA" w:rsidP="00197CBA">
      <w:pPr>
        <w:spacing w:line="360" w:lineRule="auto"/>
        <w:ind w:left="151" w:right="167"/>
        <w:jc w:val="center"/>
        <w:rPr>
          <w:b/>
          <w:sz w:val="32"/>
        </w:rPr>
      </w:pPr>
      <w:r w:rsidRPr="002210FA">
        <w:rPr>
          <w:b/>
          <w:sz w:val="32"/>
        </w:rPr>
        <w:t>CERTIFICATE</w:t>
      </w:r>
    </w:p>
    <w:p w14:paraId="77714E2A" w14:textId="77777777" w:rsidR="00197CBA" w:rsidRPr="004255F7" w:rsidRDefault="00197CBA" w:rsidP="00197CBA">
      <w:pPr>
        <w:spacing w:line="360" w:lineRule="auto"/>
        <w:rPr>
          <w:sz w:val="20"/>
          <w:szCs w:val="20"/>
        </w:rPr>
      </w:pPr>
    </w:p>
    <w:p w14:paraId="50D09193" w14:textId="24B1CE66" w:rsidR="00197CBA" w:rsidRPr="003D6166" w:rsidRDefault="00197CBA" w:rsidP="000C5872">
      <w:pPr>
        <w:widowControl w:val="0"/>
        <w:autoSpaceDE w:val="0"/>
        <w:autoSpaceDN w:val="0"/>
        <w:spacing w:before="1" w:line="360" w:lineRule="auto"/>
        <w:ind w:left="102" w:right="169"/>
        <w:jc w:val="both"/>
        <w:rPr>
          <w:b/>
          <w:bCs/>
          <w:sz w:val="28"/>
          <w:szCs w:val="28"/>
        </w:rPr>
      </w:pPr>
      <w:r w:rsidRPr="00B47329">
        <w:rPr>
          <w:sz w:val="28"/>
          <w:szCs w:val="28"/>
        </w:rPr>
        <w:t xml:space="preserve">This is to certify that the project entitled </w:t>
      </w:r>
      <w:r w:rsidRPr="00B47329">
        <w:rPr>
          <w:b/>
          <w:sz w:val="28"/>
          <w:szCs w:val="28"/>
        </w:rPr>
        <w:t>“</w:t>
      </w:r>
      <w:r w:rsidR="000C5872">
        <w:rPr>
          <w:b/>
          <w:bCs/>
          <w:sz w:val="28"/>
          <w:szCs w:val="28"/>
        </w:rPr>
        <w:t>Deep Learning Strategies For Enhanced Time Series Forecasting</w:t>
      </w:r>
      <w:r w:rsidRPr="00B47329">
        <w:rPr>
          <w:b/>
          <w:sz w:val="28"/>
          <w:szCs w:val="28"/>
        </w:rPr>
        <w:t xml:space="preserve">” </w:t>
      </w:r>
      <w:r w:rsidRPr="00B47329">
        <w:rPr>
          <w:sz w:val="28"/>
          <w:szCs w:val="28"/>
        </w:rPr>
        <w:t xml:space="preserve">is a </w:t>
      </w:r>
      <w:proofErr w:type="spellStart"/>
      <w:r w:rsidRPr="00B47329">
        <w:rPr>
          <w:sz w:val="28"/>
          <w:szCs w:val="28"/>
        </w:rPr>
        <w:t>bonafide</w:t>
      </w:r>
      <w:proofErr w:type="spellEnd"/>
      <w:r w:rsidRPr="00B47329">
        <w:rPr>
          <w:sz w:val="28"/>
          <w:szCs w:val="28"/>
        </w:rPr>
        <w:t xml:space="preserve"> work of </w:t>
      </w:r>
      <w:r w:rsidR="000C5872">
        <w:rPr>
          <w:b/>
          <w:bCs/>
          <w:sz w:val="28"/>
          <w:szCs w:val="28"/>
        </w:rPr>
        <w:t>Pranav Bhavsar BE IT A 11</w:t>
      </w:r>
      <w:r w:rsidR="003D6166">
        <w:rPr>
          <w:b/>
          <w:bCs/>
          <w:sz w:val="28"/>
          <w:szCs w:val="28"/>
        </w:rPr>
        <w:t xml:space="preserve">, </w:t>
      </w:r>
      <w:r w:rsidR="000C5872">
        <w:rPr>
          <w:b/>
          <w:bCs/>
          <w:sz w:val="28"/>
          <w:szCs w:val="28"/>
        </w:rPr>
        <w:t>Bharat Bohra BE IT A 12</w:t>
      </w:r>
      <w:r w:rsidR="003D6166">
        <w:rPr>
          <w:b/>
          <w:bCs/>
          <w:sz w:val="28"/>
          <w:szCs w:val="28"/>
        </w:rPr>
        <w:t xml:space="preserve">, </w:t>
      </w:r>
      <w:r w:rsidRPr="00B47329">
        <w:rPr>
          <w:sz w:val="28"/>
          <w:szCs w:val="28"/>
        </w:rPr>
        <w:t>submitted to the Thakur College of Engineering and Technology, Mumbai (An Autonomous College affiliated to University of Mumbai) in partial fulfillment of</w:t>
      </w:r>
      <w:r w:rsidRPr="00B47329">
        <w:rPr>
          <w:spacing w:val="1"/>
          <w:sz w:val="28"/>
          <w:szCs w:val="28"/>
        </w:rPr>
        <w:t xml:space="preserve"> </w:t>
      </w:r>
      <w:r w:rsidRPr="00B47329">
        <w:rPr>
          <w:sz w:val="28"/>
          <w:szCs w:val="28"/>
        </w:rPr>
        <w:t>the</w:t>
      </w:r>
      <w:r w:rsidRPr="00B47329">
        <w:rPr>
          <w:spacing w:val="-1"/>
          <w:sz w:val="28"/>
          <w:szCs w:val="28"/>
        </w:rPr>
        <w:t xml:space="preserve"> </w:t>
      </w:r>
      <w:r w:rsidRPr="00B47329">
        <w:rPr>
          <w:sz w:val="28"/>
          <w:szCs w:val="28"/>
        </w:rPr>
        <w:t>requirement for</w:t>
      </w:r>
      <w:r w:rsidRPr="00B47329">
        <w:rPr>
          <w:spacing w:val="-2"/>
          <w:sz w:val="28"/>
          <w:szCs w:val="28"/>
        </w:rPr>
        <w:t xml:space="preserve"> </w:t>
      </w:r>
      <w:r w:rsidRPr="00B47329">
        <w:rPr>
          <w:sz w:val="28"/>
          <w:szCs w:val="28"/>
        </w:rPr>
        <w:t>the</w:t>
      </w:r>
      <w:r w:rsidRPr="00B47329">
        <w:rPr>
          <w:spacing w:val="1"/>
          <w:sz w:val="28"/>
          <w:szCs w:val="28"/>
        </w:rPr>
        <w:t xml:space="preserve"> </w:t>
      </w:r>
      <w:r w:rsidRPr="00206E87">
        <w:rPr>
          <w:b/>
          <w:spacing w:val="1"/>
          <w:sz w:val="28"/>
          <w:szCs w:val="28"/>
        </w:rPr>
        <w:t>Project-I</w:t>
      </w:r>
      <w:r>
        <w:rPr>
          <w:spacing w:val="1"/>
          <w:sz w:val="28"/>
          <w:szCs w:val="28"/>
        </w:rPr>
        <w:t xml:space="preserve"> for </w:t>
      </w:r>
      <w:r w:rsidRPr="00B47329">
        <w:rPr>
          <w:sz w:val="28"/>
          <w:szCs w:val="28"/>
        </w:rPr>
        <w:t>award</w:t>
      </w:r>
      <w:r w:rsidRPr="00B47329">
        <w:rPr>
          <w:spacing w:val="-1"/>
          <w:sz w:val="28"/>
          <w:szCs w:val="28"/>
        </w:rPr>
        <w:t xml:space="preserve"> </w:t>
      </w:r>
      <w:r w:rsidRPr="00B47329">
        <w:rPr>
          <w:sz w:val="28"/>
          <w:szCs w:val="28"/>
        </w:rPr>
        <w:t>of</w:t>
      </w:r>
      <w:r w:rsidRPr="00B47329">
        <w:rPr>
          <w:spacing w:val="-2"/>
          <w:sz w:val="28"/>
          <w:szCs w:val="28"/>
        </w:rPr>
        <w:t xml:space="preserve"> </w:t>
      </w:r>
      <w:r w:rsidRPr="00B47329">
        <w:rPr>
          <w:sz w:val="28"/>
          <w:szCs w:val="28"/>
        </w:rPr>
        <w:t>the</w:t>
      </w:r>
      <w:r w:rsidRPr="00B47329">
        <w:rPr>
          <w:spacing w:val="-1"/>
          <w:sz w:val="28"/>
          <w:szCs w:val="28"/>
        </w:rPr>
        <w:t xml:space="preserve"> </w:t>
      </w:r>
      <w:r w:rsidRPr="00B47329">
        <w:rPr>
          <w:sz w:val="28"/>
          <w:szCs w:val="28"/>
        </w:rPr>
        <w:t>degree</w:t>
      </w:r>
      <w:r w:rsidRPr="00B47329">
        <w:rPr>
          <w:spacing w:val="-1"/>
          <w:sz w:val="28"/>
          <w:szCs w:val="28"/>
        </w:rPr>
        <w:t xml:space="preserve"> </w:t>
      </w:r>
      <w:r w:rsidRPr="00B47329">
        <w:rPr>
          <w:sz w:val="28"/>
          <w:szCs w:val="28"/>
        </w:rPr>
        <w:t xml:space="preserve">of </w:t>
      </w:r>
      <w:r w:rsidRPr="00B47329">
        <w:rPr>
          <w:b/>
          <w:sz w:val="28"/>
          <w:szCs w:val="28"/>
        </w:rPr>
        <w:t>“</w:t>
      </w:r>
      <w:r w:rsidRPr="002B2AB3">
        <w:rPr>
          <w:b/>
          <w:sz w:val="28"/>
          <w:szCs w:val="28"/>
        </w:rPr>
        <w:t>Bachelor of Engineering</w:t>
      </w:r>
      <w:r w:rsidRPr="00B47329">
        <w:rPr>
          <w:b/>
          <w:bCs/>
          <w:sz w:val="28"/>
          <w:szCs w:val="28"/>
        </w:rPr>
        <w:t>”</w:t>
      </w:r>
      <w:r w:rsidRPr="00B47329">
        <w:rPr>
          <w:b/>
          <w:bCs/>
          <w:spacing w:val="50"/>
          <w:sz w:val="28"/>
          <w:szCs w:val="28"/>
        </w:rPr>
        <w:t xml:space="preserve"> </w:t>
      </w:r>
      <w:r w:rsidRPr="00B47329">
        <w:rPr>
          <w:bCs/>
          <w:sz w:val="28"/>
          <w:szCs w:val="28"/>
        </w:rPr>
        <w:t xml:space="preserve">in </w:t>
      </w:r>
      <w:r w:rsidRPr="00B47329">
        <w:rPr>
          <w:b/>
          <w:bCs/>
          <w:sz w:val="28"/>
          <w:szCs w:val="28"/>
        </w:rPr>
        <w:t>“</w:t>
      </w:r>
      <w:r>
        <w:rPr>
          <w:b/>
          <w:bCs/>
          <w:sz w:val="28"/>
          <w:szCs w:val="28"/>
        </w:rPr>
        <w:t>Information Technology</w:t>
      </w:r>
      <w:r w:rsidRPr="00B47329">
        <w:rPr>
          <w:b/>
          <w:bCs/>
          <w:sz w:val="28"/>
          <w:szCs w:val="28"/>
        </w:rPr>
        <w:t>”</w:t>
      </w:r>
      <w:r w:rsidRPr="00B47329">
        <w:rPr>
          <w:bCs/>
          <w:sz w:val="28"/>
          <w:szCs w:val="28"/>
        </w:rPr>
        <w:t>.</w:t>
      </w:r>
    </w:p>
    <w:p w14:paraId="6C6D9907" w14:textId="77777777" w:rsidR="00197CBA" w:rsidRPr="00B47329" w:rsidRDefault="00197CBA" w:rsidP="00197CBA">
      <w:pPr>
        <w:widowControl w:val="0"/>
        <w:autoSpaceDE w:val="0"/>
        <w:autoSpaceDN w:val="0"/>
        <w:spacing w:before="1" w:line="360" w:lineRule="auto"/>
        <w:ind w:right="169"/>
        <w:jc w:val="both"/>
        <w:rPr>
          <w:bCs/>
          <w:sz w:val="28"/>
          <w:szCs w:val="28"/>
        </w:rPr>
      </w:pPr>
    </w:p>
    <w:p w14:paraId="43949F93" w14:textId="6C240FAC" w:rsidR="00197CBA" w:rsidRPr="00B47329" w:rsidRDefault="00197CBA" w:rsidP="00197CBA">
      <w:pPr>
        <w:widowControl w:val="0"/>
        <w:autoSpaceDE w:val="0"/>
        <w:autoSpaceDN w:val="0"/>
        <w:spacing w:before="1" w:line="360" w:lineRule="auto"/>
        <w:ind w:left="102" w:right="169"/>
        <w:jc w:val="both"/>
        <w:rPr>
          <w:bCs/>
          <w:sz w:val="28"/>
          <w:szCs w:val="28"/>
        </w:rPr>
      </w:pPr>
    </w:p>
    <w:tbl>
      <w:tblPr>
        <w:tblW w:w="9594" w:type="dxa"/>
        <w:tblLook w:val="04A0" w:firstRow="1" w:lastRow="0" w:firstColumn="1" w:lastColumn="0" w:noHBand="0" w:noVBand="1"/>
      </w:tblPr>
      <w:tblGrid>
        <w:gridCol w:w="4680"/>
        <w:gridCol w:w="4914"/>
      </w:tblGrid>
      <w:tr w:rsidR="00197CBA" w:rsidRPr="00B47329" w14:paraId="5BF6ACC4" w14:textId="77777777" w:rsidTr="00D6746E">
        <w:tc>
          <w:tcPr>
            <w:tcW w:w="4680" w:type="dxa"/>
          </w:tcPr>
          <w:p w14:paraId="37BA91F6" w14:textId="77777777" w:rsidR="00197CBA" w:rsidRPr="00B47329" w:rsidRDefault="00197CBA" w:rsidP="00D6746E">
            <w:pPr>
              <w:autoSpaceDE w:val="0"/>
              <w:autoSpaceDN w:val="0"/>
              <w:adjustRightInd w:val="0"/>
              <w:spacing w:line="360" w:lineRule="auto"/>
              <w:rPr>
                <w:sz w:val="28"/>
                <w:szCs w:val="28"/>
              </w:rPr>
            </w:pPr>
          </w:p>
          <w:p w14:paraId="0B7E4FC1" w14:textId="7B541318" w:rsidR="00197CBA" w:rsidRPr="00B47329" w:rsidRDefault="00197CBA" w:rsidP="00D6746E">
            <w:pPr>
              <w:autoSpaceDE w:val="0"/>
              <w:autoSpaceDN w:val="0"/>
              <w:adjustRightInd w:val="0"/>
              <w:spacing w:line="360" w:lineRule="auto"/>
              <w:rPr>
                <w:sz w:val="28"/>
                <w:szCs w:val="28"/>
              </w:rPr>
            </w:pPr>
            <w:r w:rsidRPr="00B47329">
              <w:rPr>
                <w:sz w:val="28"/>
                <w:szCs w:val="28"/>
              </w:rPr>
              <w:t>Signature with Date:</w:t>
            </w:r>
            <w:r>
              <w:rPr>
                <w:sz w:val="28"/>
                <w:szCs w:val="28"/>
              </w:rPr>
              <w:t xml:space="preserve"> </w:t>
            </w:r>
            <w:r w:rsidRPr="00B47329">
              <w:rPr>
                <w:sz w:val="28"/>
                <w:szCs w:val="28"/>
              </w:rPr>
              <w:t xml:space="preserve">-----------------Name of Guide: </w:t>
            </w:r>
            <w:r w:rsidR="000C5872">
              <w:rPr>
                <w:sz w:val="28"/>
                <w:szCs w:val="28"/>
              </w:rPr>
              <w:t xml:space="preserve">Ms. </w:t>
            </w:r>
            <w:proofErr w:type="spellStart"/>
            <w:r w:rsidR="000C5872">
              <w:rPr>
                <w:sz w:val="28"/>
                <w:szCs w:val="28"/>
              </w:rPr>
              <w:t>Pranjali</w:t>
            </w:r>
            <w:proofErr w:type="spellEnd"/>
            <w:r w:rsidR="000C5872">
              <w:rPr>
                <w:sz w:val="28"/>
                <w:szCs w:val="28"/>
              </w:rPr>
              <w:t xml:space="preserve"> </w:t>
            </w:r>
            <w:proofErr w:type="spellStart"/>
            <w:r w:rsidR="000C5872">
              <w:rPr>
                <w:sz w:val="28"/>
                <w:szCs w:val="28"/>
              </w:rPr>
              <w:t>Kasture</w:t>
            </w:r>
            <w:proofErr w:type="spellEnd"/>
          </w:p>
          <w:p w14:paraId="663FE6E1" w14:textId="77777777" w:rsidR="00892453" w:rsidRDefault="00892453" w:rsidP="00892453">
            <w:pPr>
              <w:autoSpaceDE w:val="0"/>
              <w:autoSpaceDN w:val="0"/>
              <w:adjustRightInd w:val="0"/>
              <w:spacing w:line="360" w:lineRule="auto"/>
              <w:jc w:val="both"/>
              <w:rPr>
                <w:sz w:val="28"/>
                <w:szCs w:val="28"/>
              </w:rPr>
            </w:pPr>
            <w:r w:rsidRPr="00853516">
              <w:rPr>
                <w:sz w:val="28"/>
                <w:szCs w:val="28"/>
              </w:rPr>
              <w:t xml:space="preserve">Designation: </w:t>
            </w:r>
            <w:r>
              <w:rPr>
                <w:sz w:val="28"/>
                <w:szCs w:val="28"/>
              </w:rPr>
              <w:t xml:space="preserve">Assistant Professor </w:t>
            </w:r>
          </w:p>
          <w:p w14:paraId="3C892533" w14:textId="77777777" w:rsidR="00892453" w:rsidRPr="00853516" w:rsidRDefault="00892453" w:rsidP="00892453">
            <w:pPr>
              <w:autoSpaceDE w:val="0"/>
              <w:autoSpaceDN w:val="0"/>
              <w:adjustRightInd w:val="0"/>
              <w:spacing w:line="360" w:lineRule="auto"/>
              <w:jc w:val="both"/>
              <w:rPr>
                <w:sz w:val="28"/>
                <w:szCs w:val="28"/>
              </w:rPr>
            </w:pPr>
            <w:r w:rsidRPr="00853516">
              <w:rPr>
                <w:sz w:val="28"/>
                <w:szCs w:val="28"/>
              </w:rPr>
              <w:t>Deputy HOD, IT Department</w:t>
            </w:r>
          </w:p>
          <w:p w14:paraId="5F806F56" w14:textId="77777777" w:rsidR="00197CBA" w:rsidRDefault="00197CBA" w:rsidP="00D6746E">
            <w:pPr>
              <w:spacing w:line="360" w:lineRule="auto"/>
              <w:rPr>
                <w:sz w:val="28"/>
                <w:szCs w:val="28"/>
              </w:rPr>
            </w:pPr>
          </w:p>
          <w:p w14:paraId="5D3C1147" w14:textId="77777777" w:rsidR="00197CBA" w:rsidRDefault="00197CBA" w:rsidP="00D6746E">
            <w:pPr>
              <w:spacing w:line="360" w:lineRule="auto"/>
              <w:rPr>
                <w:sz w:val="28"/>
                <w:szCs w:val="28"/>
              </w:rPr>
            </w:pPr>
          </w:p>
          <w:p w14:paraId="646FC53B" w14:textId="77777777" w:rsidR="00197CBA" w:rsidRPr="00B47329" w:rsidRDefault="00197CBA" w:rsidP="00D6746E">
            <w:pPr>
              <w:spacing w:line="360" w:lineRule="auto"/>
              <w:rPr>
                <w:sz w:val="28"/>
                <w:szCs w:val="28"/>
              </w:rPr>
            </w:pPr>
          </w:p>
        </w:tc>
        <w:tc>
          <w:tcPr>
            <w:tcW w:w="4914" w:type="dxa"/>
          </w:tcPr>
          <w:p w14:paraId="2EEE4C9D" w14:textId="77777777" w:rsidR="00197CBA" w:rsidRPr="00B47329" w:rsidRDefault="00197CBA" w:rsidP="00D6746E">
            <w:pPr>
              <w:autoSpaceDE w:val="0"/>
              <w:autoSpaceDN w:val="0"/>
              <w:adjustRightInd w:val="0"/>
              <w:spacing w:line="360" w:lineRule="auto"/>
              <w:rPr>
                <w:sz w:val="28"/>
                <w:szCs w:val="28"/>
              </w:rPr>
            </w:pPr>
          </w:p>
          <w:p w14:paraId="06FDF742" w14:textId="77777777" w:rsidR="00197CBA" w:rsidRPr="00B47329" w:rsidRDefault="00197CBA" w:rsidP="00D6746E">
            <w:pPr>
              <w:autoSpaceDE w:val="0"/>
              <w:autoSpaceDN w:val="0"/>
              <w:adjustRightInd w:val="0"/>
              <w:spacing w:line="360" w:lineRule="auto"/>
              <w:rPr>
                <w:sz w:val="28"/>
                <w:szCs w:val="28"/>
              </w:rPr>
            </w:pPr>
            <w:r w:rsidRPr="00B47329">
              <w:rPr>
                <w:sz w:val="28"/>
                <w:szCs w:val="28"/>
              </w:rPr>
              <w:t>Signature with Date:</w:t>
            </w:r>
            <w:r>
              <w:rPr>
                <w:sz w:val="28"/>
                <w:szCs w:val="28"/>
              </w:rPr>
              <w:t xml:space="preserve"> </w:t>
            </w:r>
            <w:r w:rsidRPr="00B47329">
              <w:rPr>
                <w:sz w:val="28"/>
                <w:szCs w:val="28"/>
              </w:rPr>
              <w:t xml:space="preserve">--------------------Name of HOD: </w:t>
            </w:r>
            <w:r>
              <w:rPr>
                <w:sz w:val="28"/>
                <w:szCs w:val="28"/>
              </w:rPr>
              <w:t>Dr. Rajesh Bansode</w:t>
            </w:r>
          </w:p>
          <w:p w14:paraId="580358BF" w14:textId="77777777" w:rsidR="00197CBA" w:rsidRPr="00B47329" w:rsidRDefault="00197CBA" w:rsidP="00D6746E">
            <w:pPr>
              <w:widowControl w:val="0"/>
              <w:autoSpaceDE w:val="0"/>
              <w:autoSpaceDN w:val="0"/>
              <w:spacing w:line="360" w:lineRule="auto"/>
              <w:rPr>
                <w:sz w:val="28"/>
                <w:szCs w:val="28"/>
              </w:rPr>
            </w:pPr>
            <w:r w:rsidRPr="00B47329">
              <w:rPr>
                <w:sz w:val="28"/>
                <w:szCs w:val="28"/>
              </w:rPr>
              <w:t>Name of Department:</w:t>
            </w:r>
            <w:r>
              <w:rPr>
                <w:sz w:val="28"/>
                <w:szCs w:val="28"/>
              </w:rPr>
              <w:t xml:space="preserve"> </w:t>
            </w:r>
            <w:bookmarkStart w:id="1" w:name="_Hlk180573045"/>
            <w:r>
              <w:rPr>
                <w:sz w:val="28"/>
                <w:szCs w:val="28"/>
              </w:rPr>
              <w:t>Information Technology</w:t>
            </w:r>
          </w:p>
          <w:bookmarkEnd w:id="1"/>
          <w:p w14:paraId="137072F4" w14:textId="77777777" w:rsidR="00197CBA" w:rsidRPr="00B47329" w:rsidRDefault="00197CBA" w:rsidP="00D6746E">
            <w:pPr>
              <w:widowControl w:val="0"/>
              <w:autoSpaceDE w:val="0"/>
              <w:autoSpaceDN w:val="0"/>
              <w:spacing w:line="360" w:lineRule="auto"/>
              <w:jc w:val="both"/>
              <w:rPr>
                <w:sz w:val="28"/>
                <w:szCs w:val="28"/>
              </w:rPr>
            </w:pPr>
            <w:r w:rsidRPr="00B47329">
              <w:rPr>
                <w:sz w:val="28"/>
                <w:szCs w:val="28"/>
              </w:rPr>
              <w:t xml:space="preserve">                      </w:t>
            </w:r>
          </w:p>
        </w:tc>
      </w:tr>
      <w:tr w:rsidR="00197CBA" w:rsidRPr="00B47329" w14:paraId="07CC7A77" w14:textId="77777777" w:rsidTr="00D6746E">
        <w:tc>
          <w:tcPr>
            <w:tcW w:w="4680" w:type="dxa"/>
          </w:tcPr>
          <w:p w14:paraId="214EC8E6" w14:textId="77777777" w:rsidR="00197CBA" w:rsidRDefault="00197CBA" w:rsidP="00197CBA">
            <w:pPr>
              <w:spacing w:line="480" w:lineRule="auto"/>
            </w:pPr>
            <w:r>
              <w:t>Date:</w:t>
            </w:r>
          </w:p>
          <w:p w14:paraId="667DF665" w14:textId="77777777" w:rsidR="00197CBA" w:rsidRDefault="00197CBA" w:rsidP="00197CBA">
            <w:pPr>
              <w:spacing w:line="480" w:lineRule="auto"/>
            </w:pPr>
            <w:r>
              <w:t>Place:</w:t>
            </w:r>
          </w:p>
          <w:p w14:paraId="09626E8A" w14:textId="750AD2F3" w:rsidR="00197CBA" w:rsidRPr="00B47329" w:rsidRDefault="00197CBA" w:rsidP="00D6746E">
            <w:pPr>
              <w:autoSpaceDE w:val="0"/>
              <w:autoSpaceDN w:val="0"/>
              <w:adjustRightInd w:val="0"/>
              <w:spacing w:line="360" w:lineRule="auto"/>
              <w:rPr>
                <w:sz w:val="28"/>
                <w:szCs w:val="28"/>
              </w:rPr>
            </w:pPr>
          </w:p>
        </w:tc>
        <w:tc>
          <w:tcPr>
            <w:tcW w:w="4914" w:type="dxa"/>
          </w:tcPr>
          <w:p w14:paraId="2037628D" w14:textId="054777DA" w:rsidR="00197CBA" w:rsidRPr="00B47329" w:rsidRDefault="00197CBA" w:rsidP="00D6746E">
            <w:pPr>
              <w:autoSpaceDE w:val="0"/>
              <w:autoSpaceDN w:val="0"/>
              <w:adjustRightInd w:val="0"/>
              <w:spacing w:line="360" w:lineRule="auto"/>
              <w:rPr>
                <w:sz w:val="28"/>
                <w:szCs w:val="28"/>
              </w:rPr>
            </w:pPr>
          </w:p>
        </w:tc>
      </w:tr>
    </w:tbl>
    <w:p w14:paraId="009E4693" w14:textId="77777777" w:rsidR="003D6166" w:rsidRDefault="003D6166" w:rsidP="003D6166">
      <w:pPr>
        <w:widowControl w:val="0"/>
        <w:ind w:left="2160"/>
        <w:rPr>
          <w:b/>
          <w:caps/>
          <w:sz w:val="32"/>
          <w:szCs w:val="32"/>
        </w:rPr>
      </w:pPr>
    </w:p>
    <w:p w14:paraId="7B0B4EA1" w14:textId="77777777" w:rsidR="00892453" w:rsidRPr="00E43451" w:rsidRDefault="00892453" w:rsidP="00892453">
      <w:pPr>
        <w:widowControl w:val="0"/>
        <w:autoSpaceDE w:val="0"/>
        <w:autoSpaceDN w:val="0"/>
        <w:spacing w:line="240" w:lineRule="auto"/>
        <w:jc w:val="center"/>
        <w:rPr>
          <w:b/>
          <w:bCs/>
          <w:color w:val="FF0000"/>
        </w:rPr>
      </w:pPr>
      <w:r>
        <w:rPr>
          <w:b/>
          <w:caps/>
          <w:sz w:val="32"/>
          <w:szCs w:val="32"/>
        </w:rPr>
        <w:t>Acknowledgement</w:t>
      </w:r>
    </w:p>
    <w:p w14:paraId="7BD478EF" w14:textId="77777777" w:rsidR="00892453" w:rsidRDefault="00892453" w:rsidP="00892453">
      <w:pPr>
        <w:widowControl w:val="0"/>
        <w:jc w:val="center"/>
        <w:rPr>
          <w:bCs/>
        </w:rPr>
      </w:pPr>
    </w:p>
    <w:p w14:paraId="2130722C" w14:textId="77777777" w:rsidR="00892453" w:rsidRPr="0006060D" w:rsidRDefault="00892453" w:rsidP="00892453">
      <w:pPr>
        <w:widowControl w:val="0"/>
        <w:jc w:val="center"/>
        <w:rPr>
          <w:bCs/>
        </w:rPr>
      </w:pPr>
    </w:p>
    <w:p w14:paraId="5A98B383" w14:textId="77777777" w:rsidR="00892453" w:rsidRPr="0006060D" w:rsidRDefault="00892453" w:rsidP="00892453">
      <w:pPr>
        <w:widowControl w:val="0"/>
        <w:spacing w:line="360" w:lineRule="auto"/>
        <w:jc w:val="both"/>
      </w:pPr>
      <w:r w:rsidRPr="0006060D">
        <w:rPr>
          <w:color w:val="404040"/>
        </w:rPr>
        <w:t>It would be unfair if I do not acknowledge the help and support given by Professors, students, friends etc</w:t>
      </w:r>
      <w:r w:rsidRPr="0006060D">
        <w:t>.</w:t>
      </w:r>
    </w:p>
    <w:p w14:paraId="2F2B84E7" w14:textId="77777777" w:rsidR="00892453" w:rsidRPr="0006060D" w:rsidRDefault="00892453" w:rsidP="00892453">
      <w:pPr>
        <w:widowControl w:val="0"/>
        <w:spacing w:line="360" w:lineRule="auto"/>
        <w:jc w:val="both"/>
      </w:pPr>
      <w:r w:rsidRPr="0006060D">
        <w:t>We since</w:t>
      </w:r>
      <w:r>
        <w:t>rely thank our guide Ms.</w:t>
      </w:r>
      <w:r w:rsidRPr="0006060D">
        <w:t xml:space="preserve"> </w:t>
      </w:r>
      <w:proofErr w:type="spellStart"/>
      <w:r w:rsidRPr="0006060D">
        <w:t>Pranjali</w:t>
      </w:r>
      <w:proofErr w:type="spellEnd"/>
      <w:r w:rsidRPr="0006060D">
        <w:t xml:space="preserve"> </w:t>
      </w:r>
      <w:proofErr w:type="spellStart"/>
      <w:r w:rsidRPr="0006060D">
        <w:t>Kasturi</w:t>
      </w:r>
      <w:proofErr w:type="spellEnd"/>
      <w:r w:rsidRPr="0006060D">
        <w:t xml:space="preserve"> for his/her guidance and constant support and also for the stick to our backs. We also thank the project coordinators for arranging the necessary facilities</w:t>
      </w:r>
      <w:r>
        <w:t xml:space="preserve"> to carry out the project work.</w:t>
      </w:r>
    </w:p>
    <w:p w14:paraId="3396635E" w14:textId="77777777" w:rsidR="00892453" w:rsidRPr="0006060D" w:rsidRDefault="00892453" w:rsidP="00892453">
      <w:pPr>
        <w:widowControl w:val="0"/>
        <w:spacing w:line="360" w:lineRule="auto"/>
        <w:jc w:val="both"/>
      </w:pPr>
      <w:r w:rsidRPr="0006060D">
        <w:t xml:space="preserve">We thank the HOD, Dr. Rajesh </w:t>
      </w:r>
      <w:proofErr w:type="spellStart"/>
      <w:r w:rsidRPr="0006060D">
        <w:t>Bansode</w:t>
      </w:r>
      <w:proofErr w:type="spellEnd"/>
      <w:r w:rsidRPr="0006060D">
        <w:t>, the Principal, Dr. B. K. Mishra and the college management for their support.</w:t>
      </w:r>
    </w:p>
    <w:p w14:paraId="2B6ED1A2" w14:textId="77777777" w:rsidR="00892453" w:rsidRPr="00E43451" w:rsidRDefault="00892453" w:rsidP="00892453">
      <w:pPr>
        <w:widowControl w:val="0"/>
        <w:autoSpaceDE w:val="0"/>
        <w:autoSpaceDN w:val="0"/>
        <w:spacing w:line="240" w:lineRule="auto"/>
        <w:jc w:val="both"/>
        <w:rPr>
          <w:b/>
          <w:bCs/>
          <w:color w:val="FF0000"/>
        </w:rPr>
      </w:pPr>
    </w:p>
    <w:p w14:paraId="556D0E70" w14:textId="77777777" w:rsidR="00892453" w:rsidRDefault="00892453" w:rsidP="00892453">
      <w:pPr>
        <w:widowControl w:val="0"/>
        <w:jc w:val="both"/>
      </w:pPr>
    </w:p>
    <w:p w14:paraId="53CFCFAE" w14:textId="77777777" w:rsidR="00892453" w:rsidRDefault="00892453" w:rsidP="00892453">
      <w:pPr>
        <w:widowControl w:val="0"/>
        <w:jc w:val="both"/>
      </w:pPr>
      <w:r>
        <w:tab/>
      </w:r>
      <w:r>
        <w:tab/>
      </w:r>
      <w:r>
        <w:tab/>
      </w:r>
    </w:p>
    <w:p w14:paraId="665F1CC0" w14:textId="77777777" w:rsidR="00892453" w:rsidRDefault="00892453" w:rsidP="00892453">
      <w:pPr>
        <w:widowControl w:val="0"/>
        <w:jc w:val="both"/>
      </w:pPr>
    </w:p>
    <w:p w14:paraId="69DEEA15" w14:textId="77777777" w:rsidR="00892453" w:rsidRDefault="00892453" w:rsidP="00892453">
      <w:pPr>
        <w:widowControl w:val="0"/>
        <w:jc w:val="both"/>
      </w:pPr>
    </w:p>
    <w:p w14:paraId="27C71CE5" w14:textId="77777777" w:rsidR="00892453" w:rsidRDefault="00892453" w:rsidP="00892453">
      <w:pPr>
        <w:widowControl w:val="0"/>
        <w:jc w:val="both"/>
      </w:pPr>
    </w:p>
    <w:p w14:paraId="1CAC3AEF" w14:textId="77777777" w:rsidR="00892453" w:rsidRDefault="00892453" w:rsidP="00892453">
      <w:pPr>
        <w:widowControl w:val="0"/>
        <w:rPr>
          <w:b/>
          <w:bCs/>
          <w:sz w:val="28"/>
          <w:szCs w:val="28"/>
        </w:rPr>
      </w:pPr>
      <w:r>
        <w:rPr>
          <w:b/>
          <w:bCs/>
          <w:sz w:val="28"/>
          <w:szCs w:val="28"/>
        </w:rPr>
        <w:t xml:space="preserve">                                            </w:t>
      </w:r>
    </w:p>
    <w:p w14:paraId="165DB014" w14:textId="77777777" w:rsidR="00892453" w:rsidRDefault="00892453" w:rsidP="00892453">
      <w:pPr>
        <w:spacing w:line="360" w:lineRule="auto"/>
        <w:ind w:left="4769"/>
        <w:jc w:val="right"/>
        <w:rPr>
          <w:b/>
          <w:bCs/>
          <w:sz w:val="28"/>
          <w:szCs w:val="28"/>
        </w:rPr>
      </w:pPr>
    </w:p>
    <w:p w14:paraId="2338AD29" w14:textId="77777777" w:rsidR="00892453" w:rsidRPr="004255F7" w:rsidRDefault="00892453" w:rsidP="00892453">
      <w:pPr>
        <w:spacing w:line="360" w:lineRule="auto"/>
        <w:jc w:val="right"/>
      </w:pPr>
    </w:p>
    <w:p w14:paraId="5057B2B8" w14:textId="77777777" w:rsidR="00892453" w:rsidRPr="004255F7" w:rsidRDefault="00892453" w:rsidP="00892453">
      <w:pPr>
        <w:spacing w:line="360" w:lineRule="auto"/>
        <w:jc w:val="right"/>
      </w:pPr>
      <w:r>
        <w:t xml:space="preserve">    </w:t>
      </w:r>
      <w:r>
        <w:rPr>
          <w:spacing w:val="-2"/>
        </w:rPr>
        <w:t xml:space="preserve"> </w:t>
      </w:r>
      <w:r>
        <w:t xml:space="preserve">      </w:t>
      </w:r>
      <w:r>
        <w:rPr>
          <w:spacing w:val="-2"/>
        </w:rPr>
        <w:t xml:space="preserve"> </w:t>
      </w:r>
      <w:r>
        <w:t xml:space="preserve">      </w:t>
      </w:r>
      <w:r>
        <w:rPr>
          <w:spacing w:val="-2"/>
        </w:rPr>
        <w:t xml:space="preserve"> </w:t>
      </w:r>
      <w:r>
        <w:t xml:space="preserve">   </w:t>
      </w:r>
      <w:r>
        <w:rPr>
          <w:spacing w:val="-2"/>
        </w:rPr>
        <w:t xml:space="preserve"> </w:t>
      </w:r>
      <w:r>
        <w:t xml:space="preserve">        </w:t>
      </w:r>
      <w:r>
        <w:rPr>
          <w:spacing w:val="1"/>
        </w:rPr>
        <w:t xml:space="preserve"> </w:t>
      </w:r>
      <w:r>
        <w:rPr>
          <w:spacing w:val="-2"/>
        </w:rPr>
        <w:t xml:space="preserve"> </w:t>
      </w:r>
      <w:r>
        <w:t xml:space="preserve">      </w:t>
      </w:r>
      <w:r>
        <w:rPr>
          <w:spacing w:val="-2"/>
        </w:rPr>
        <w:t xml:space="preserve"> </w:t>
      </w:r>
      <w:r>
        <w:t xml:space="preserve">    </w:t>
      </w:r>
    </w:p>
    <w:p w14:paraId="4F7018DB" w14:textId="77777777" w:rsidR="00892453" w:rsidRDefault="00892453" w:rsidP="00892453">
      <w:pPr>
        <w:widowControl w:val="0"/>
        <w:ind w:left="5670"/>
      </w:pPr>
      <w:r>
        <w:t>Pranav Bhavsar (Roll No.:11)</w:t>
      </w:r>
    </w:p>
    <w:p w14:paraId="1A766580" w14:textId="77777777" w:rsidR="00892453" w:rsidRDefault="00892453" w:rsidP="00892453">
      <w:pPr>
        <w:widowControl w:val="0"/>
        <w:ind w:left="5670"/>
      </w:pPr>
    </w:p>
    <w:p w14:paraId="4B208E1B" w14:textId="77777777" w:rsidR="00892453" w:rsidRDefault="00892453" w:rsidP="00892453">
      <w:pPr>
        <w:widowControl w:val="0"/>
        <w:ind w:left="5670"/>
      </w:pPr>
    </w:p>
    <w:p w14:paraId="3AF87AE6" w14:textId="77777777" w:rsidR="00892453" w:rsidRDefault="00892453" w:rsidP="00892453">
      <w:pPr>
        <w:widowControl w:val="0"/>
        <w:ind w:left="5670"/>
      </w:pPr>
      <w:r>
        <w:t xml:space="preserve"> </w:t>
      </w:r>
    </w:p>
    <w:p w14:paraId="698FA244" w14:textId="77777777" w:rsidR="00892453" w:rsidRDefault="00892453" w:rsidP="00892453">
      <w:pPr>
        <w:widowControl w:val="0"/>
        <w:ind w:left="5670"/>
        <w:rPr>
          <w:sz w:val="36"/>
          <w:szCs w:val="36"/>
        </w:rPr>
      </w:pPr>
      <w:r>
        <w:t>Bharat Bohra (Roll No.:12)</w:t>
      </w:r>
    </w:p>
    <w:p w14:paraId="46510D4E" w14:textId="77777777" w:rsidR="00892453" w:rsidRDefault="00892453" w:rsidP="00892453">
      <w:pPr>
        <w:widowControl w:val="0"/>
        <w:ind w:left="5670"/>
        <w:rPr>
          <w:sz w:val="36"/>
          <w:szCs w:val="36"/>
        </w:rPr>
      </w:pPr>
      <w:r>
        <w:br w:type="page"/>
      </w:r>
    </w:p>
    <w:p w14:paraId="1001A51D" w14:textId="0307C04D" w:rsidR="00152D20" w:rsidRDefault="00152D20" w:rsidP="005D1987">
      <w:pPr>
        <w:pStyle w:val="ListParagraph"/>
        <w:ind w:left="0"/>
        <w:jc w:val="center"/>
        <w:rPr>
          <w:sz w:val="36"/>
          <w:szCs w:val="36"/>
        </w:rPr>
      </w:pPr>
      <w:r>
        <w:rPr>
          <w:sz w:val="36"/>
          <w:szCs w:val="36"/>
        </w:rPr>
        <w:t xml:space="preserve">TABLE </w:t>
      </w:r>
      <w:r w:rsidR="005D1987">
        <w:rPr>
          <w:sz w:val="36"/>
          <w:szCs w:val="36"/>
        </w:rPr>
        <w:t>OF</w:t>
      </w:r>
      <w:r>
        <w:rPr>
          <w:sz w:val="36"/>
          <w:szCs w:val="36"/>
        </w:rPr>
        <w:t xml:space="preserve"> CONTENTS</w:t>
      </w:r>
    </w:p>
    <w:p w14:paraId="2A28149D" w14:textId="77777777" w:rsidR="00A075AD" w:rsidRDefault="00A075AD" w:rsidP="005D1987">
      <w:pPr>
        <w:pBdr>
          <w:top w:val="nil"/>
          <w:left w:val="nil"/>
          <w:bottom w:val="nil"/>
          <w:right w:val="nil"/>
          <w:between w:val="nil"/>
        </w:pBdr>
        <w:tabs>
          <w:tab w:val="left" w:pos="720"/>
          <w:tab w:val="right" w:pos="9026"/>
        </w:tabs>
        <w:spacing w:line="276" w:lineRule="auto"/>
      </w:pPr>
    </w:p>
    <w:p w14:paraId="5EABA506" w14:textId="77777777" w:rsidR="00A075AD" w:rsidRPr="00A075AD" w:rsidRDefault="00A075AD" w:rsidP="00A075AD">
      <w:pPr>
        <w:pBdr>
          <w:top w:val="nil"/>
          <w:left w:val="nil"/>
          <w:bottom w:val="nil"/>
          <w:right w:val="nil"/>
          <w:between w:val="nil"/>
        </w:pBdr>
        <w:tabs>
          <w:tab w:val="left" w:pos="720"/>
          <w:tab w:val="right" w:pos="9026"/>
        </w:tabs>
        <w:spacing w:line="276" w:lineRule="auto"/>
        <w:rPr>
          <w:b/>
        </w:rPr>
      </w:pPr>
      <w:r>
        <w:rPr>
          <w:b/>
        </w:rPr>
        <w:tab/>
      </w:r>
      <w:r w:rsidRPr="00A075AD">
        <w:rPr>
          <w:b/>
        </w:rPr>
        <w:t>Abstract</w:t>
      </w:r>
    </w:p>
    <w:p w14:paraId="79E6B6C9" w14:textId="77777777" w:rsidR="00152D20" w:rsidRDefault="00152D20" w:rsidP="005D1987">
      <w:pPr>
        <w:pBdr>
          <w:top w:val="nil"/>
          <w:left w:val="nil"/>
          <w:bottom w:val="nil"/>
          <w:right w:val="nil"/>
          <w:between w:val="nil"/>
        </w:pBdr>
        <w:tabs>
          <w:tab w:val="left" w:pos="720"/>
          <w:tab w:val="right" w:pos="9026"/>
        </w:tabs>
        <w:spacing w:line="276" w:lineRule="auto"/>
      </w:pPr>
      <w:r>
        <w:t xml:space="preserve">Chapter 1.  </w:t>
      </w:r>
      <w:r w:rsidRPr="005D1987">
        <w:rPr>
          <w:b/>
        </w:rPr>
        <w:t>Industry Linkage</w:t>
      </w:r>
    </w:p>
    <w:p w14:paraId="22FF3488" w14:textId="77777777" w:rsidR="00152D20" w:rsidRDefault="00152D20" w:rsidP="005D1987">
      <w:pPr>
        <w:spacing w:line="276" w:lineRule="auto"/>
        <w:ind w:firstLine="720"/>
      </w:pPr>
      <w:r>
        <w:t>1.1</w:t>
      </w:r>
      <w:r w:rsidRPr="00152D20">
        <w:t>: Inputs received from Industry</w:t>
      </w:r>
      <w:r>
        <w:t xml:space="preserve"> </w:t>
      </w:r>
      <w:r w:rsidRPr="00152D20">
        <w:t>(formal communication proof)</w:t>
      </w:r>
      <w:r>
        <w:t xml:space="preserve"> </w:t>
      </w:r>
    </w:p>
    <w:p w14:paraId="338F1475" w14:textId="77777777" w:rsidR="00152D20" w:rsidRDefault="00152D20" w:rsidP="005D1987">
      <w:pPr>
        <w:spacing w:line="276" w:lineRule="auto"/>
        <w:ind w:firstLine="720"/>
      </w:pPr>
      <w:r>
        <w:t>1.2 Rubrics for Industry Linkage</w:t>
      </w:r>
    </w:p>
    <w:p w14:paraId="1310982F" w14:textId="77777777" w:rsidR="005D1987" w:rsidRDefault="005D1987" w:rsidP="005D1987">
      <w:pPr>
        <w:pBdr>
          <w:top w:val="nil"/>
          <w:left w:val="nil"/>
          <w:bottom w:val="nil"/>
          <w:right w:val="nil"/>
          <w:between w:val="nil"/>
        </w:pBdr>
        <w:tabs>
          <w:tab w:val="left" w:pos="720"/>
          <w:tab w:val="right" w:pos="9026"/>
        </w:tabs>
        <w:spacing w:line="276" w:lineRule="auto"/>
      </w:pPr>
    </w:p>
    <w:p w14:paraId="7EAB0814" w14:textId="77777777" w:rsidR="00152D20" w:rsidRDefault="00152D20" w:rsidP="005D1987">
      <w:pPr>
        <w:pBdr>
          <w:top w:val="nil"/>
          <w:left w:val="nil"/>
          <w:bottom w:val="nil"/>
          <w:right w:val="nil"/>
          <w:between w:val="nil"/>
        </w:pBdr>
        <w:tabs>
          <w:tab w:val="left" w:pos="720"/>
          <w:tab w:val="right" w:pos="9026"/>
        </w:tabs>
        <w:spacing w:line="276" w:lineRule="auto"/>
        <w:rPr>
          <w:b/>
          <w:w w:val="105"/>
        </w:rPr>
      </w:pPr>
      <w:r>
        <w:t xml:space="preserve">Chapter 2. </w:t>
      </w:r>
      <w:r w:rsidRPr="00CD3B5B">
        <w:rPr>
          <w:b/>
          <w:w w:val="105"/>
        </w:rPr>
        <w:t>Business</w:t>
      </w:r>
      <w:r w:rsidRPr="00CD3B5B">
        <w:rPr>
          <w:b/>
          <w:spacing w:val="-9"/>
          <w:w w:val="105"/>
        </w:rPr>
        <w:t xml:space="preserve"> </w:t>
      </w:r>
      <w:r w:rsidRPr="00CD3B5B">
        <w:rPr>
          <w:b/>
          <w:w w:val="105"/>
        </w:rPr>
        <w:t>canvas</w:t>
      </w:r>
    </w:p>
    <w:p w14:paraId="0261F2A3" w14:textId="77777777" w:rsidR="00152D20" w:rsidRPr="00790A47" w:rsidRDefault="00152D20" w:rsidP="005D1987">
      <w:pPr>
        <w:pBdr>
          <w:top w:val="nil"/>
          <w:left w:val="nil"/>
          <w:bottom w:val="nil"/>
          <w:right w:val="nil"/>
          <w:between w:val="nil"/>
        </w:pBdr>
        <w:tabs>
          <w:tab w:val="left" w:pos="720"/>
          <w:tab w:val="right" w:pos="9026"/>
        </w:tabs>
        <w:spacing w:line="276" w:lineRule="auto"/>
      </w:pPr>
      <w:r>
        <w:tab/>
        <w:t xml:space="preserve">2.1 One-page </w:t>
      </w:r>
      <w:r w:rsidRPr="00790A47">
        <w:t>Report (</w:t>
      </w:r>
      <w:r w:rsidR="00600614" w:rsidRPr="00790A47">
        <w:t>Business Canvas screenshots)</w:t>
      </w:r>
    </w:p>
    <w:p w14:paraId="02A60500" w14:textId="77777777" w:rsidR="00152D20" w:rsidRPr="00790A47" w:rsidRDefault="00152D20" w:rsidP="005D1987">
      <w:pPr>
        <w:pBdr>
          <w:top w:val="nil"/>
          <w:left w:val="nil"/>
          <w:bottom w:val="nil"/>
          <w:right w:val="nil"/>
          <w:between w:val="nil"/>
        </w:pBdr>
        <w:tabs>
          <w:tab w:val="left" w:pos="720"/>
          <w:tab w:val="right" w:pos="9026"/>
        </w:tabs>
        <w:spacing w:line="276" w:lineRule="auto"/>
      </w:pPr>
      <w:r w:rsidRPr="00790A47">
        <w:tab/>
        <w:t xml:space="preserve">2.2 Rubrics for </w:t>
      </w:r>
      <w:r w:rsidR="00600614" w:rsidRPr="00790A47">
        <w:rPr>
          <w:b/>
          <w:w w:val="105"/>
        </w:rPr>
        <w:t>Business</w:t>
      </w:r>
      <w:r w:rsidR="00600614" w:rsidRPr="00790A47">
        <w:rPr>
          <w:b/>
          <w:spacing w:val="-9"/>
          <w:w w:val="105"/>
        </w:rPr>
        <w:t xml:space="preserve"> </w:t>
      </w:r>
      <w:r w:rsidR="00600614" w:rsidRPr="00790A47">
        <w:rPr>
          <w:b/>
          <w:w w:val="105"/>
        </w:rPr>
        <w:t>canvas</w:t>
      </w:r>
    </w:p>
    <w:p w14:paraId="361A83CE" w14:textId="77777777" w:rsidR="004341EA" w:rsidRPr="00790A47" w:rsidRDefault="004341EA" w:rsidP="005D1987">
      <w:pPr>
        <w:pBdr>
          <w:top w:val="nil"/>
          <w:left w:val="nil"/>
          <w:bottom w:val="nil"/>
          <w:right w:val="nil"/>
          <w:between w:val="nil"/>
        </w:pBdr>
        <w:tabs>
          <w:tab w:val="left" w:pos="720"/>
          <w:tab w:val="right" w:pos="9026"/>
        </w:tabs>
        <w:spacing w:line="276" w:lineRule="auto"/>
      </w:pPr>
    </w:p>
    <w:p w14:paraId="323F4628" w14:textId="77777777" w:rsidR="00152D20" w:rsidRPr="00790A47" w:rsidRDefault="00152D20" w:rsidP="005D1987">
      <w:pPr>
        <w:pBdr>
          <w:top w:val="nil"/>
          <w:left w:val="nil"/>
          <w:bottom w:val="nil"/>
          <w:right w:val="nil"/>
          <w:between w:val="nil"/>
        </w:pBdr>
        <w:tabs>
          <w:tab w:val="left" w:pos="720"/>
          <w:tab w:val="right" w:pos="9026"/>
        </w:tabs>
        <w:spacing w:line="276" w:lineRule="auto"/>
      </w:pPr>
      <w:r w:rsidRPr="00790A47">
        <w:t xml:space="preserve">Chapter 3. </w:t>
      </w:r>
      <w:r w:rsidR="00600614" w:rsidRPr="00790A47">
        <w:rPr>
          <w:b/>
          <w:bCs/>
        </w:rPr>
        <w:t xml:space="preserve">Pitch Presentation </w:t>
      </w:r>
    </w:p>
    <w:p w14:paraId="407333F0" w14:textId="77777777" w:rsidR="00152D20" w:rsidRPr="00790A47" w:rsidRDefault="00152D20" w:rsidP="005D1987">
      <w:pPr>
        <w:spacing w:line="276" w:lineRule="auto"/>
        <w:ind w:firstLine="720"/>
      </w:pPr>
      <w:r w:rsidRPr="00790A47">
        <w:t xml:space="preserve">3.1 Screenshots of Presentation Slides </w:t>
      </w:r>
    </w:p>
    <w:p w14:paraId="1E9C5C00" w14:textId="77777777" w:rsidR="00152D20" w:rsidRPr="00790A47" w:rsidRDefault="00152D20" w:rsidP="005D1987">
      <w:pPr>
        <w:spacing w:line="276" w:lineRule="auto"/>
        <w:ind w:firstLine="720"/>
        <w:rPr>
          <w:b/>
        </w:rPr>
      </w:pPr>
      <w:r w:rsidRPr="00790A47">
        <w:t xml:space="preserve">3.2 </w:t>
      </w:r>
      <w:r w:rsidR="00600614" w:rsidRPr="00790A47">
        <w:t xml:space="preserve">Rubrics for </w:t>
      </w:r>
      <w:r w:rsidR="00600614" w:rsidRPr="00790A47">
        <w:rPr>
          <w:b/>
          <w:bCs/>
        </w:rPr>
        <w:t>Pitch Presentation</w:t>
      </w:r>
    </w:p>
    <w:p w14:paraId="6F822F5C" w14:textId="77777777" w:rsidR="005D1987" w:rsidRPr="00790A47" w:rsidRDefault="005D1987" w:rsidP="005D1987">
      <w:pPr>
        <w:pBdr>
          <w:top w:val="nil"/>
          <w:left w:val="nil"/>
          <w:bottom w:val="nil"/>
          <w:right w:val="nil"/>
          <w:between w:val="nil"/>
        </w:pBdr>
        <w:tabs>
          <w:tab w:val="left" w:pos="720"/>
          <w:tab w:val="right" w:pos="9026"/>
        </w:tabs>
        <w:spacing w:line="276" w:lineRule="auto"/>
      </w:pPr>
    </w:p>
    <w:p w14:paraId="705FC193" w14:textId="77777777" w:rsidR="00600614" w:rsidRPr="00790A47" w:rsidRDefault="00152D20" w:rsidP="005D1987">
      <w:pPr>
        <w:pBdr>
          <w:top w:val="nil"/>
          <w:left w:val="nil"/>
          <w:bottom w:val="nil"/>
          <w:right w:val="nil"/>
          <w:between w:val="nil"/>
        </w:pBdr>
        <w:tabs>
          <w:tab w:val="left" w:pos="720"/>
          <w:tab w:val="right" w:pos="9026"/>
        </w:tabs>
        <w:spacing w:line="276" w:lineRule="auto"/>
        <w:rPr>
          <w:b/>
          <w:bCs/>
        </w:rPr>
      </w:pPr>
      <w:r w:rsidRPr="00790A47">
        <w:t xml:space="preserve">Chapter 4. </w:t>
      </w:r>
      <w:r w:rsidR="00600614" w:rsidRPr="00790A47">
        <w:rPr>
          <w:b/>
          <w:bCs/>
          <w:shd w:val="clear" w:color="auto" w:fill="FFFFFF"/>
        </w:rPr>
        <w:t>Project Competition</w:t>
      </w:r>
    </w:p>
    <w:p w14:paraId="249206A3" w14:textId="77777777" w:rsidR="00152D20" w:rsidRPr="00790A47" w:rsidRDefault="00152D20" w:rsidP="005D1987">
      <w:pPr>
        <w:spacing w:line="276" w:lineRule="auto"/>
        <w:ind w:firstLine="720"/>
      </w:pPr>
      <w:r w:rsidRPr="00790A47">
        <w:t xml:space="preserve">4.1 </w:t>
      </w:r>
      <w:r w:rsidR="00600614" w:rsidRPr="00790A47">
        <w:t>Screenshots of Presentation</w:t>
      </w:r>
    </w:p>
    <w:p w14:paraId="111553CA" w14:textId="77777777" w:rsidR="00152D20" w:rsidRPr="00790A47" w:rsidRDefault="00152D20" w:rsidP="005D1987">
      <w:pPr>
        <w:spacing w:line="276" w:lineRule="auto"/>
        <w:ind w:firstLine="720"/>
        <w:rPr>
          <w:b/>
          <w:bCs/>
        </w:rPr>
      </w:pPr>
      <w:r w:rsidRPr="00790A47">
        <w:t xml:space="preserve">4.2 </w:t>
      </w:r>
      <w:r w:rsidR="00600614" w:rsidRPr="00790A47">
        <w:t xml:space="preserve">Rubrics for Project </w:t>
      </w:r>
      <w:r w:rsidR="00600614" w:rsidRPr="00790A47">
        <w:rPr>
          <w:b/>
          <w:bCs/>
        </w:rPr>
        <w:t>Competition</w:t>
      </w:r>
    </w:p>
    <w:p w14:paraId="7A3C252D" w14:textId="77777777" w:rsidR="00600614" w:rsidRPr="00790A47" w:rsidRDefault="00600614" w:rsidP="005D1987">
      <w:pPr>
        <w:spacing w:line="276" w:lineRule="auto"/>
        <w:ind w:firstLine="720"/>
        <w:rPr>
          <w:b/>
          <w:bCs/>
        </w:rPr>
      </w:pPr>
      <w:r w:rsidRPr="00790A47">
        <w:rPr>
          <w:b/>
          <w:bCs/>
        </w:rPr>
        <w:t>4.3 Proof of Participation/certificate in Outside Project competition (if any)</w:t>
      </w:r>
    </w:p>
    <w:p w14:paraId="706B2369" w14:textId="77777777" w:rsidR="00152D20" w:rsidRPr="00790A47" w:rsidRDefault="00152D20" w:rsidP="005D1987">
      <w:pPr>
        <w:spacing w:line="276" w:lineRule="auto"/>
        <w:ind w:firstLine="720"/>
      </w:pPr>
    </w:p>
    <w:p w14:paraId="593A5AEB" w14:textId="77777777" w:rsidR="00600614" w:rsidRPr="00790A47" w:rsidRDefault="00152D20" w:rsidP="005D1987">
      <w:pPr>
        <w:pBdr>
          <w:top w:val="nil"/>
          <w:left w:val="nil"/>
          <w:bottom w:val="nil"/>
          <w:right w:val="nil"/>
          <w:between w:val="nil"/>
        </w:pBdr>
        <w:tabs>
          <w:tab w:val="left" w:pos="720"/>
          <w:tab w:val="right" w:pos="9026"/>
        </w:tabs>
        <w:spacing w:line="276" w:lineRule="auto"/>
      </w:pPr>
      <w:r w:rsidRPr="00790A47">
        <w:t xml:space="preserve">Chapter </w:t>
      </w:r>
      <w:r w:rsidR="0028606C" w:rsidRPr="00790A47">
        <w:t>5</w:t>
      </w:r>
      <w:r w:rsidRPr="00790A47">
        <w:t xml:space="preserve">. </w:t>
      </w:r>
      <w:r w:rsidR="00DE70CF" w:rsidRPr="00790A47">
        <w:rPr>
          <w:b/>
          <w:bCs/>
        </w:rPr>
        <w:t>Research Paper</w:t>
      </w:r>
      <w:r w:rsidRPr="00790A47">
        <w:t xml:space="preserve"> </w:t>
      </w:r>
    </w:p>
    <w:p w14:paraId="2EBED93E" w14:textId="77777777" w:rsidR="00152D20" w:rsidRPr="00790A47" w:rsidRDefault="0028606C" w:rsidP="005D1987">
      <w:pPr>
        <w:spacing w:line="276" w:lineRule="auto"/>
        <w:ind w:firstLine="720"/>
      </w:pPr>
      <w:r w:rsidRPr="00790A47">
        <w:t>5</w:t>
      </w:r>
      <w:r w:rsidR="00152D20" w:rsidRPr="00790A47">
        <w:t xml:space="preserve">.1 </w:t>
      </w:r>
      <w:r w:rsidR="00DE70CF" w:rsidRPr="00790A47">
        <w:t>Research Paper (Document /PDF)</w:t>
      </w:r>
    </w:p>
    <w:p w14:paraId="6AA0DA44" w14:textId="77777777" w:rsidR="00DE70CF" w:rsidRPr="00790A47" w:rsidRDefault="0028606C" w:rsidP="005D1987">
      <w:pPr>
        <w:spacing w:line="276" w:lineRule="auto"/>
        <w:ind w:firstLine="720"/>
      </w:pPr>
      <w:r w:rsidRPr="00790A47">
        <w:t>5</w:t>
      </w:r>
      <w:r w:rsidR="00DE70CF" w:rsidRPr="00790A47">
        <w:t>.2 Rubrics for Technical Paper Writing</w:t>
      </w:r>
    </w:p>
    <w:p w14:paraId="37E24C21" w14:textId="77777777" w:rsidR="00DE70CF" w:rsidRPr="00790A47" w:rsidRDefault="0028606C" w:rsidP="005D1987">
      <w:pPr>
        <w:spacing w:line="276" w:lineRule="auto"/>
        <w:ind w:firstLine="720"/>
      </w:pPr>
      <w:r w:rsidRPr="00790A47">
        <w:t>5</w:t>
      </w:r>
      <w:r w:rsidR="00DE70CF" w:rsidRPr="00790A47">
        <w:t>.3 Proof of Paper Publication (Mail/Certificate/copy of published paper)</w:t>
      </w:r>
    </w:p>
    <w:p w14:paraId="7F8F5744" w14:textId="77777777" w:rsidR="00514AE1" w:rsidRDefault="00514AE1" w:rsidP="00790A47">
      <w:pPr>
        <w:spacing w:line="276" w:lineRule="auto"/>
        <w:ind w:firstLine="720"/>
      </w:pPr>
    </w:p>
    <w:p w14:paraId="3913BE45" w14:textId="77777777" w:rsidR="00152D20" w:rsidRDefault="00152D20" w:rsidP="005D1987">
      <w:pPr>
        <w:pBdr>
          <w:top w:val="nil"/>
          <w:left w:val="nil"/>
          <w:bottom w:val="nil"/>
          <w:right w:val="nil"/>
          <w:between w:val="nil"/>
        </w:pBdr>
        <w:tabs>
          <w:tab w:val="left" w:pos="720"/>
          <w:tab w:val="right" w:pos="9026"/>
        </w:tabs>
        <w:spacing w:line="276" w:lineRule="auto"/>
      </w:pPr>
      <w:r>
        <w:t xml:space="preserve">Chapter </w:t>
      </w:r>
      <w:r w:rsidR="0028606C">
        <w:t>6</w:t>
      </w:r>
      <w:r>
        <w:t>.</w:t>
      </w:r>
      <w:r w:rsidR="00DE70CF" w:rsidRPr="00DE70CF">
        <w:rPr>
          <w:b/>
          <w:bCs/>
        </w:rPr>
        <w:t xml:space="preserve"> </w:t>
      </w:r>
      <w:r w:rsidR="00DE70CF">
        <w:rPr>
          <w:b/>
          <w:bCs/>
        </w:rPr>
        <w:t>Research Outcome Achieved</w:t>
      </w:r>
      <w:r w:rsidR="00DE70CF">
        <w:t xml:space="preserve"> </w:t>
      </w:r>
    </w:p>
    <w:p w14:paraId="45772C91" w14:textId="77777777" w:rsidR="00152D20" w:rsidRDefault="0028606C" w:rsidP="005D1987">
      <w:pPr>
        <w:spacing w:line="276" w:lineRule="auto"/>
        <w:ind w:firstLine="720"/>
      </w:pPr>
      <w:r>
        <w:t>6</w:t>
      </w:r>
      <w:r w:rsidR="00152D20">
        <w:t xml:space="preserve">.1 </w:t>
      </w:r>
      <w:r w:rsidR="00DE70CF">
        <w:t xml:space="preserve">Screenshot of Research </w:t>
      </w:r>
      <w:r w:rsidR="005D1987">
        <w:t>Outcome</w:t>
      </w:r>
      <w:r w:rsidR="00DE70CF">
        <w:t xml:space="preserve"> Quiz</w:t>
      </w:r>
    </w:p>
    <w:p w14:paraId="07F585CE" w14:textId="77777777" w:rsidR="00EE13AE" w:rsidRDefault="0028606C" w:rsidP="005D1987">
      <w:pPr>
        <w:spacing w:line="276" w:lineRule="auto"/>
        <w:ind w:firstLine="720"/>
      </w:pPr>
      <w:r>
        <w:t>6</w:t>
      </w:r>
      <w:r w:rsidR="005D1987">
        <w:t>.</w:t>
      </w:r>
      <w:r w:rsidR="00152D20">
        <w:t xml:space="preserve">2 </w:t>
      </w:r>
      <w:bookmarkStart w:id="2" w:name="_Hlk180672294"/>
      <w:r w:rsidR="00DE70CF">
        <w:t>Proof of Achievement</w:t>
      </w:r>
      <w:bookmarkEnd w:id="2"/>
    </w:p>
    <w:p w14:paraId="711ADC1E" w14:textId="77777777" w:rsidR="00A075AD" w:rsidRPr="00C15B02" w:rsidRDefault="005D1987" w:rsidP="005D1987">
      <w:pPr>
        <w:pBdr>
          <w:top w:val="nil"/>
          <w:left w:val="nil"/>
          <w:bottom w:val="nil"/>
          <w:right w:val="nil"/>
          <w:between w:val="nil"/>
        </w:pBdr>
        <w:tabs>
          <w:tab w:val="left" w:pos="720"/>
          <w:tab w:val="right" w:pos="9026"/>
        </w:tabs>
        <w:spacing w:line="480" w:lineRule="auto"/>
        <w:jc w:val="center"/>
        <w:rPr>
          <w:b/>
          <w:sz w:val="28"/>
          <w:szCs w:val="28"/>
        </w:rPr>
      </w:pPr>
      <w:r>
        <w:br w:type="page"/>
      </w:r>
      <w:r w:rsidR="00A075AD" w:rsidRPr="00C15B02">
        <w:rPr>
          <w:b/>
          <w:sz w:val="28"/>
          <w:szCs w:val="28"/>
        </w:rPr>
        <w:lastRenderedPageBreak/>
        <w:t>Abstract</w:t>
      </w:r>
    </w:p>
    <w:p w14:paraId="0BCF047E" w14:textId="7F0F1657" w:rsidR="000C5872" w:rsidRDefault="000C5872" w:rsidP="000C5872">
      <w:pPr>
        <w:pBdr>
          <w:top w:val="nil"/>
          <w:left w:val="nil"/>
          <w:bottom w:val="nil"/>
          <w:right w:val="nil"/>
          <w:between w:val="nil"/>
        </w:pBdr>
        <w:tabs>
          <w:tab w:val="left" w:pos="720"/>
          <w:tab w:val="right" w:pos="9026"/>
        </w:tabs>
        <w:spacing w:line="276" w:lineRule="auto"/>
        <w:jc w:val="both"/>
      </w:pPr>
      <w:r>
        <w:t>The Nifty 50 stock price prediction project aims to develop a machine learning model capable of forecasting stock prices using historical data and technical indicators, with Long Short-Term Memory (LSTM) networks as the primary algorithm. Predicting stock prices is challenging due to the volatile and non-linear nature of financial markets, but LSTM networks, a type of recurrent neural network (RNN), show promise in capturing temporal dependencies in time series data, making them suitable for this task. The project seeks to leverage LSTM models along with technical indicators like Simple Moving Average (SMA), Exponential Moving Average (EMA), Relative Strength Index (RSI), Bollinger Bands, and Stochastic Oscillator to predict the closing prices of Nifty 50 stocks.</w:t>
      </w:r>
    </w:p>
    <w:p w14:paraId="1FEBFBEA" w14:textId="77777777" w:rsidR="000C5872" w:rsidRDefault="000C5872" w:rsidP="000C5872">
      <w:pPr>
        <w:pBdr>
          <w:top w:val="nil"/>
          <w:left w:val="nil"/>
          <w:bottom w:val="nil"/>
          <w:right w:val="nil"/>
          <w:between w:val="nil"/>
        </w:pBdr>
        <w:tabs>
          <w:tab w:val="left" w:pos="720"/>
          <w:tab w:val="right" w:pos="9026"/>
        </w:tabs>
        <w:spacing w:line="276" w:lineRule="auto"/>
        <w:jc w:val="both"/>
      </w:pPr>
    </w:p>
    <w:p w14:paraId="3B2C04F1" w14:textId="77777777" w:rsidR="000C5872" w:rsidRDefault="000C5872" w:rsidP="000C5872">
      <w:pPr>
        <w:pBdr>
          <w:top w:val="nil"/>
          <w:left w:val="nil"/>
          <w:bottom w:val="nil"/>
          <w:right w:val="nil"/>
          <w:between w:val="nil"/>
        </w:pBdr>
        <w:tabs>
          <w:tab w:val="left" w:pos="720"/>
          <w:tab w:val="right" w:pos="9026"/>
        </w:tabs>
        <w:spacing w:line="276" w:lineRule="auto"/>
        <w:jc w:val="both"/>
      </w:pPr>
      <w:r>
        <w:t>The primary objective is to build a predictive model with high accuracy in forecasting future closing prices of Nifty 50 stocks, evaluate various technical indicators to determine their predictive power, and optimize the LSTM model for better performance. The project is structured in several stages, starting with data collection from reliable financial sources such as Yahoo Finance or NSE India, followed by data preprocessing to clean and normalize the dataset. Feature engineering will involve computing technical indicators and selecting those with the most significant impact on predicting future prices. The LSTM model will then be developed to learn patterns in the time series data, trained on the processed dataset, and evaluated using a test dataset. Hyperparameter tuning will optimize the model’s performance, using techniques like grid search or random search to find the optimal combination of parameters.</w:t>
      </w:r>
    </w:p>
    <w:p w14:paraId="22C66F97" w14:textId="77777777" w:rsidR="000C5872" w:rsidRDefault="000C5872" w:rsidP="000C5872">
      <w:pPr>
        <w:pBdr>
          <w:top w:val="nil"/>
          <w:left w:val="nil"/>
          <w:bottom w:val="nil"/>
          <w:right w:val="nil"/>
          <w:between w:val="nil"/>
        </w:pBdr>
        <w:tabs>
          <w:tab w:val="left" w:pos="720"/>
          <w:tab w:val="right" w:pos="9026"/>
        </w:tabs>
        <w:spacing w:line="276" w:lineRule="auto"/>
        <w:jc w:val="both"/>
      </w:pPr>
    </w:p>
    <w:p w14:paraId="31B3A5C2" w14:textId="77777777" w:rsidR="000C5872" w:rsidRDefault="000C5872" w:rsidP="000C5872">
      <w:pPr>
        <w:pBdr>
          <w:top w:val="nil"/>
          <w:left w:val="nil"/>
          <w:bottom w:val="nil"/>
          <w:right w:val="nil"/>
          <w:between w:val="nil"/>
        </w:pBdr>
        <w:tabs>
          <w:tab w:val="left" w:pos="720"/>
          <w:tab w:val="right" w:pos="9026"/>
        </w:tabs>
        <w:spacing w:line="276" w:lineRule="auto"/>
        <w:jc w:val="both"/>
      </w:pPr>
      <w:r>
        <w:t>The model's performance will be assessed through metrics such as Root Mean Squared Error (RMSE), Mean Absolute Error (MAE), and R-squared, with predictions made on recent stock prices to test accuracy and reliability. Once validated, the model will be deployed as a predictive tool, featuring an interface for users to input stock symbols and view forecasted prices. The project also involves monitoring and maintaining the model to ensure it stays updated with new data and market trends. Challenges in the project include managing the noisy nature of stock market data, selecting appropriate indicators, avoiding overfitting during training, and the computational demands of hyperparameter tuning.</w:t>
      </w:r>
    </w:p>
    <w:p w14:paraId="53EADC44" w14:textId="77777777" w:rsidR="000C5872" w:rsidRDefault="000C5872" w:rsidP="000C5872">
      <w:pPr>
        <w:pBdr>
          <w:top w:val="nil"/>
          <w:left w:val="nil"/>
          <w:bottom w:val="nil"/>
          <w:right w:val="nil"/>
          <w:between w:val="nil"/>
        </w:pBdr>
        <w:tabs>
          <w:tab w:val="left" w:pos="720"/>
          <w:tab w:val="right" w:pos="9026"/>
        </w:tabs>
        <w:spacing w:line="276" w:lineRule="auto"/>
        <w:jc w:val="both"/>
      </w:pPr>
    </w:p>
    <w:p w14:paraId="4C0B6155" w14:textId="7410FFE8" w:rsidR="000C5872" w:rsidRDefault="000C5872" w:rsidP="000C5872">
      <w:pPr>
        <w:pBdr>
          <w:top w:val="nil"/>
          <w:left w:val="nil"/>
          <w:bottom w:val="nil"/>
          <w:right w:val="nil"/>
          <w:between w:val="nil"/>
        </w:pBdr>
        <w:tabs>
          <w:tab w:val="left" w:pos="720"/>
          <w:tab w:val="right" w:pos="9026"/>
        </w:tabs>
        <w:spacing w:line="276" w:lineRule="auto"/>
        <w:jc w:val="both"/>
        <w:rPr>
          <w:b/>
        </w:rPr>
      </w:pPr>
      <w:r>
        <w:t>The anticipated outcome is a robust machine learning model capable of accurately predicting Nifty 50 stock prices, offering insights into the most predictive technical indicators and demonstrating the application of LSTM models in financial forecasting. This project aims to contribute to quantitative finance by illustrating how advanced machine learning techniques can enhance stock market prediction, providing traders with a valuable tool for informed investment decisions.</w:t>
      </w:r>
    </w:p>
    <w:p w14:paraId="4D2EF4A9" w14:textId="56B73846" w:rsidR="005D1987" w:rsidRDefault="00A075AD" w:rsidP="00547626">
      <w:pPr>
        <w:pBdr>
          <w:top w:val="nil"/>
          <w:left w:val="nil"/>
          <w:bottom w:val="nil"/>
          <w:right w:val="nil"/>
          <w:between w:val="nil"/>
        </w:pBdr>
        <w:tabs>
          <w:tab w:val="left" w:pos="720"/>
          <w:tab w:val="right" w:pos="9026"/>
        </w:tabs>
        <w:spacing w:line="276" w:lineRule="auto"/>
        <w:jc w:val="both"/>
        <w:rPr>
          <w:b/>
          <w:sz w:val="28"/>
          <w:szCs w:val="28"/>
        </w:rPr>
      </w:pPr>
      <w:r>
        <w:rPr>
          <w:b/>
        </w:rPr>
        <w:br w:type="page"/>
      </w:r>
      <w:r w:rsidR="005D1987" w:rsidRPr="00ED0AD1">
        <w:rPr>
          <w:b/>
          <w:sz w:val="28"/>
          <w:szCs w:val="28"/>
        </w:rPr>
        <w:t>Chapter 1.  Industry Linkage</w:t>
      </w:r>
    </w:p>
    <w:p w14:paraId="1D6CCE9D" w14:textId="77777777" w:rsidR="00ED0AD1" w:rsidRPr="00ED0AD1" w:rsidRDefault="00491859" w:rsidP="00ED0AD1">
      <w:pPr>
        <w:pBdr>
          <w:top w:val="nil"/>
          <w:left w:val="nil"/>
          <w:bottom w:val="nil"/>
          <w:right w:val="nil"/>
          <w:between w:val="nil"/>
        </w:pBdr>
        <w:tabs>
          <w:tab w:val="left" w:pos="720"/>
          <w:tab w:val="right" w:pos="9026"/>
        </w:tabs>
        <w:spacing w:line="480" w:lineRule="auto"/>
        <w:rPr>
          <w:b/>
          <w:bCs/>
          <w:u w:val="single"/>
          <w:lang w:val="en-IN"/>
        </w:rPr>
      </w:pPr>
      <w:r>
        <w:rPr>
          <w:b/>
          <w:bCs/>
          <w:u w:val="single"/>
          <w:lang w:val="en-IN"/>
        </w:rPr>
        <w:t xml:space="preserve">1.2 </w:t>
      </w:r>
      <w:r w:rsidR="00ED0AD1" w:rsidRPr="00ED0AD1">
        <w:rPr>
          <w:b/>
          <w:bCs/>
          <w:u w:val="single"/>
          <w:lang w:val="en-IN"/>
        </w:rPr>
        <w:t xml:space="preserve">Rubrics for Consultancy and Industry Association Evaluation </w:t>
      </w:r>
    </w:p>
    <w:p w14:paraId="723F20FE" w14:textId="77777777" w:rsidR="00ED0AD1" w:rsidRPr="00ED0AD1" w:rsidRDefault="00ED0AD1" w:rsidP="00ED0AD1">
      <w:pPr>
        <w:pBdr>
          <w:top w:val="nil"/>
          <w:left w:val="nil"/>
          <w:bottom w:val="nil"/>
          <w:right w:val="nil"/>
          <w:between w:val="nil"/>
        </w:pBdr>
        <w:tabs>
          <w:tab w:val="left" w:pos="720"/>
          <w:tab w:val="right" w:pos="9026"/>
        </w:tabs>
        <w:spacing w:line="480" w:lineRule="auto"/>
        <w:rPr>
          <w:b/>
          <w:bCs/>
          <w:u w:val="single"/>
          <w:lang w:bidi="en-US"/>
        </w:rPr>
      </w:pPr>
      <w:r w:rsidRPr="00ED0AD1">
        <w:rPr>
          <w:b/>
          <w:bCs/>
          <w:u w:val="single"/>
          <w:lang w:bidi="en-US"/>
        </w:rPr>
        <w:t>Instructions:</w:t>
      </w:r>
    </w:p>
    <w:p w14:paraId="7AE1A6CF" w14:textId="77777777" w:rsidR="00ED0AD1" w:rsidRPr="00ED0AD1" w:rsidRDefault="00ED0AD1" w:rsidP="00ED0AD1">
      <w:pPr>
        <w:numPr>
          <w:ilvl w:val="0"/>
          <w:numId w:val="17"/>
        </w:numPr>
        <w:pBdr>
          <w:top w:val="nil"/>
          <w:left w:val="nil"/>
          <w:bottom w:val="nil"/>
          <w:right w:val="nil"/>
          <w:between w:val="nil"/>
        </w:pBdr>
        <w:tabs>
          <w:tab w:val="left" w:pos="720"/>
          <w:tab w:val="right" w:pos="9026"/>
        </w:tabs>
        <w:spacing w:line="480" w:lineRule="auto"/>
        <w:rPr>
          <w:bCs/>
          <w:lang w:bidi="en-US"/>
        </w:rPr>
      </w:pPr>
      <w:r w:rsidRPr="00ED0AD1">
        <w:rPr>
          <w:bCs/>
          <w:lang w:bidi="en-US"/>
        </w:rPr>
        <w:t xml:space="preserve">Faculty should observe the performance of student as per given Rubric and put √ in appropriate box. </w:t>
      </w:r>
    </w:p>
    <w:p w14:paraId="3DC93AD3" w14:textId="77777777" w:rsidR="00ED0AD1" w:rsidRPr="00ED0AD1" w:rsidRDefault="00ED0AD1" w:rsidP="00ED0AD1">
      <w:pPr>
        <w:numPr>
          <w:ilvl w:val="0"/>
          <w:numId w:val="17"/>
        </w:numPr>
        <w:pBdr>
          <w:top w:val="nil"/>
          <w:left w:val="nil"/>
          <w:bottom w:val="nil"/>
          <w:right w:val="nil"/>
          <w:between w:val="nil"/>
        </w:pBdr>
        <w:tabs>
          <w:tab w:val="left" w:pos="720"/>
          <w:tab w:val="right" w:pos="9026"/>
        </w:tabs>
        <w:spacing w:line="480" w:lineRule="auto"/>
        <w:rPr>
          <w:bCs/>
          <w:lang w:bidi="en-US"/>
        </w:rPr>
      </w:pPr>
      <w:r w:rsidRPr="00ED0AD1">
        <w:rPr>
          <w:bCs/>
          <w:lang w:bidi="en-US"/>
        </w:rPr>
        <w:t>At the end of table there is Remark section. Mention special observations if any by you there.</w:t>
      </w:r>
    </w:p>
    <w:p w14:paraId="6BE29295" w14:textId="77777777" w:rsidR="00ED0AD1" w:rsidRPr="00ED0AD1" w:rsidRDefault="00ED0AD1" w:rsidP="00ED0AD1">
      <w:pPr>
        <w:numPr>
          <w:ilvl w:val="0"/>
          <w:numId w:val="17"/>
        </w:numPr>
        <w:pBdr>
          <w:top w:val="nil"/>
          <w:left w:val="nil"/>
          <w:bottom w:val="nil"/>
          <w:right w:val="nil"/>
          <w:between w:val="nil"/>
        </w:pBdr>
        <w:tabs>
          <w:tab w:val="left" w:pos="720"/>
          <w:tab w:val="right" w:pos="9026"/>
        </w:tabs>
        <w:spacing w:line="480" w:lineRule="auto"/>
        <w:rPr>
          <w:bCs/>
          <w:lang w:bidi="en-US"/>
        </w:rPr>
      </w:pPr>
      <w:r w:rsidRPr="00ED0AD1">
        <w:rPr>
          <w:bCs/>
          <w:lang w:bidi="en-US"/>
        </w:rPr>
        <w:t>In case student is getting excellent category then mention reason for selection along with marks in brief in last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1014"/>
        <w:gridCol w:w="1511"/>
        <w:gridCol w:w="2492"/>
        <w:gridCol w:w="1104"/>
        <w:gridCol w:w="1098"/>
        <w:gridCol w:w="1157"/>
      </w:tblGrid>
      <w:tr w:rsidR="00ED0AD1" w:rsidRPr="00C31847" w14:paraId="59ECE30C" w14:textId="77777777" w:rsidTr="00C31847">
        <w:trPr>
          <w:trHeight w:val="567"/>
        </w:trPr>
        <w:tc>
          <w:tcPr>
            <w:tcW w:w="1047" w:type="dxa"/>
            <w:tcBorders>
              <w:top w:val="single" w:sz="4" w:space="0" w:color="000000"/>
              <w:left w:val="single" w:sz="4" w:space="0" w:color="000000"/>
              <w:bottom w:val="single" w:sz="4" w:space="0" w:color="000000"/>
              <w:right w:val="single" w:sz="4" w:space="0" w:color="000000"/>
            </w:tcBorders>
            <w:shd w:val="clear" w:color="auto" w:fill="auto"/>
            <w:hideMark/>
          </w:tcPr>
          <w:p w14:paraId="6E1E477A"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lang w:bidi="en-US"/>
              </w:rPr>
            </w:pPr>
            <w:r w:rsidRPr="00C31847">
              <w:rPr>
                <w:b/>
                <w:bCs/>
                <w:lang w:bidi="en-US"/>
              </w:rPr>
              <w:t>Group No.</w:t>
            </w:r>
          </w:p>
        </w:tc>
        <w:tc>
          <w:tcPr>
            <w:tcW w:w="11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A8FC26"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lang w:bidi="en-US"/>
              </w:rPr>
            </w:pPr>
            <w:r w:rsidRPr="00C31847">
              <w:rPr>
                <w:b/>
                <w:bCs/>
                <w:lang w:bidi="en-US"/>
              </w:rPr>
              <w:t>Name of Team</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DDF5C6"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lang w:bidi="en-US"/>
              </w:rPr>
            </w:pPr>
            <w:r w:rsidRPr="00C31847">
              <w:rPr>
                <w:b/>
                <w:bCs/>
                <w:lang w:bidi="en-US"/>
              </w:rPr>
              <w:t>Department and Domain</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2AA111"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lang w:bidi="en-US"/>
              </w:rPr>
            </w:pPr>
            <w:r w:rsidRPr="00C31847">
              <w:rPr>
                <w:b/>
                <w:bCs/>
                <w:lang w:bidi="en-US"/>
              </w:rPr>
              <w:t>Name of student</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71F7D8"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lang w:bidi="en-US"/>
              </w:rPr>
            </w:pPr>
            <w:r w:rsidRPr="00C31847">
              <w:rPr>
                <w:b/>
                <w:bCs/>
                <w:lang w:bidi="en-US"/>
              </w:rPr>
              <w:t>Roll Number</w:t>
            </w: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3DFE2D"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lang w:bidi="en-US"/>
              </w:rPr>
            </w:pPr>
            <w:r w:rsidRPr="00C31847">
              <w:rPr>
                <w:b/>
                <w:bCs/>
                <w:lang w:bidi="en-US"/>
              </w:rPr>
              <w:t>Division</w:t>
            </w:r>
          </w:p>
        </w:tc>
        <w:tc>
          <w:tcPr>
            <w:tcW w:w="15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4CBC9E"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lang w:bidi="en-US"/>
              </w:rPr>
            </w:pPr>
            <w:r w:rsidRPr="00C31847">
              <w:rPr>
                <w:b/>
                <w:bCs/>
                <w:lang w:bidi="en-US"/>
              </w:rPr>
              <w:t>Sign</w:t>
            </w:r>
          </w:p>
        </w:tc>
      </w:tr>
      <w:tr w:rsidR="00ED0AD1" w:rsidRPr="00C31847" w14:paraId="3C9E5480" w14:textId="77777777" w:rsidTr="00C31847">
        <w:trPr>
          <w:trHeight w:val="567"/>
        </w:trPr>
        <w:tc>
          <w:tcPr>
            <w:tcW w:w="1047"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FCF218B"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18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7846B7B2"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C021E93"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85BD16F"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57E559B"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14:paraId="1AA703B0"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14:paraId="14452B64"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r>
      <w:tr w:rsidR="00ED0AD1" w:rsidRPr="00C31847" w14:paraId="334A5C9D" w14:textId="77777777" w:rsidTr="00C31847">
        <w:trPr>
          <w:trHeight w:val="567"/>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1C7CAE" w14:textId="77777777" w:rsidR="00ED0AD1" w:rsidRPr="00ED0AD1"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7F24E" w14:textId="77777777" w:rsidR="00ED0AD1" w:rsidRPr="00ED0AD1"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478509" w14:textId="77777777" w:rsidR="00ED0AD1" w:rsidRPr="00ED0AD1"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57C776EC"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1A2A0E9C"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14:paraId="5A7F261A"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14:paraId="5AE58C75"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r>
      <w:tr w:rsidR="00ED0AD1" w:rsidRPr="00C31847" w14:paraId="1B88E018" w14:textId="77777777" w:rsidTr="00C31847">
        <w:trPr>
          <w:trHeight w:val="567"/>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CFD365" w14:textId="77777777" w:rsidR="00ED0AD1" w:rsidRPr="00ED0AD1"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ED93CC" w14:textId="77777777" w:rsidR="00ED0AD1" w:rsidRPr="00ED0AD1"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4BC53D" w14:textId="77777777" w:rsidR="00ED0AD1" w:rsidRPr="00ED0AD1"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BDA7D9F"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811E2AD"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14:paraId="4131DD3D"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14:paraId="3101578F"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lang w:bidi="en-US"/>
              </w:rPr>
            </w:pPr>
          </w:p>
        </w:tc>
      </w:tr>
    </w:tbl>
    <w:p w14:paraId="6D09B5B5" w14:textId="77777777" w:rsidR="00ED0AD1" w:rsidRPr="00ED0AD1" w:rsidRDefault="00ED0AD1" w:rsidP="00ED0AD1">
      <w:pPr>
        <w:pBdr>
          <w:top w:val="nil"/>
          <w:left w:val="nil"/>
          <w:bottom w:val="nil"/>
          <w:right w:val="nil"/>
          <w:between w:val="nil"/>
        </w:pBdr>
        <w:tabs>
          <w:tab w:val="left" w:pos="720"/>
          <w:tab w:val="right" w:pos="9026"/>
        </w:tabs>
        <w:spacing w:line="480" w:lineRule="auto"/>
        <w:rPr>
          <w:b/>
          <w:bCs/>
          <w:lang w:val="en-IN"/>
        </w:rPr>
      </w:pPr>
    </w:p>
    <w:tbl>
      <w:tblPr>
        <w:tblW w:w="11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2492"/>
        <w:gridCol w:w="1389"/>
        <w:gridCol w:w="2162"/>
        <w:gridCol w:w="1347"/>
        <w:gridCol w:w="1289"/>
        <w:gridCol w:w="1080"/>
      </w:tblGrid>
      <w:tr w:rsidR="00ED0AD1" w:rsidRPr="00C31847" w14:paraId="50670A84" w14:textId="77777777" w:rsidTr="006E05BE">
        <w:trPr>
          <w:trHeight w:val="567"/>
          <w:jc w:val="center"/>
        </w:trPr>
        <w:tc>
          <w:tcPr>
            <w:tcW w:w="125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8CDB6A"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Sr. No</w:t>
            </w:r>
          </w:p>
        </w:tc>
        <w:tc>
          <w:tcPr>
            <w:tcW w:w="2492" w:type="dxa"/>
            <w:tcBorders>
              <w:top w:val="single" w:sz="4" w:space="0" w:color="000000"/>
              <w:left w:val="single" w:sz="4" w:space="0" w:color="000000"/>
              <w:bottom w:val="single" w:sz="4" w:space="0" w:color="000000"/>
              <w:right w:val="single" w:sz="4" w:space="0" w:color="000000"/>
            </w:tcBorders>
            <w:shd w:val="clear" w:color="auto" w:fill="auto"/>
            <w:hideMark/>
          </w:tcPr>
          <w:p w14:paraId="3ECA3252"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Description</w:t>
            </w:r>
          </w:p>
        </w:tc>
        <w:tc>
          <w:tcPr>
            <w:tcW w:w="138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F95232"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Excellent</w:t>
            </w:r>
          </w:p>
          <w:p w14:paraId="10D34346"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(20 Marks)</w:t>
            </w:r>
          </w:p>
          <w:p w14:paraId="13C898B1"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100 Percent</w:t>
            </w:r>
          </w:p>
        </w:tc>
        <w:tc>
          <w:tcPr>
            <w:tcW w:w="21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9683FD"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Very Good</w:t>
            </w:r>
          </w:p>
          <w:p w14:paraId="5652318A"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(15 Marks)</w:t>
            </w:r>
          </w:p>
          <w:p w14:paraId="2A43508D"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75 Percent</w:t>
            </w:r>
          </w:p>
        </w:tc>
        <w:tc>
          <w:tcPr>
            <w:tcW w:w="13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60DC2"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Good</w:t>
            </w:r>
          </w:p>
          <w:p w14:paraId="12FAB1D5"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(10 Marks)</w:t>
            </w:r>
          </w:p>
          <w:p w14:paraId="3684F0A7"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50 Percent</w:t>
            </w:r>
          </w:p>
        </w:tc>
        <w:tc>
          <w:tcPr>
            <w:tcW w:w="128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0F9F5"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Average</w:t>
            </w:r>
          </w:p>
          <w:p w14:paraId="1751E3D4"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(05 Marks)</w:t>
            </w:r>
          </w:p>
          <w:p w14:paraId="3B9DFBDB"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25 Percent</w:t>
            </w:r>
          </w:p>
        </w:tc>
        <w:tc>
          <w:tcPr>
            <w:tcW w:w="10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D3D11B"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Marks</w:t>
            </w:r>
          </w:p>
          <w:p w14:paraId="7709DCC3"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bidi="en-US"/>
              </w:rPr>
            </w:pPr>
            <w:r w:rsidRPr="00C31847">
              <w:rPr>
                <w:b/>
                <w:bCs/>
                <w:sz w:val="22"/>
                <w:szCs w:val="22"/>
                <w:lang w:bidi="en-US"/>
              </w:rPr>
              <w:t>Percentage</w:t>
            </w:r>
          </w:p>
        </w:tc>
      </w:tr>
      <w:tr w:rsidR="00ED0AD1" w:rsidRPr="00C31847" w14:paraId="2CCB5DA4" w14:textId="77777777" w:rsidTr="006E05BE">
        <w:trPr>
          <w:trHeight w:val="567"/>
          <w:jc w:val="center"/>
        </w:trPr>
        <w:tc>
          <w:tcPr>
            <w:tcW w:w="1255" w:type="dxa"/>
            <w:tcBorders>
              <w:top w:val="single" w:sz="4" w:space="0" w:color="000000"/>
              <w:left w:val="single" w:sz="4" w:space="0" w:color="000000"/>
              <w:bottom w:val="single" w:sz="4" w:space="0" w:color="000000"/>
              <w:right w:val="single" w:sz="4" w:space="0" w:color="000000"/>
            </w:tcBorders>
            <w:shd w:val="clear" w:color="auto" w:fill="auto"/>
          </w:tcPr>
          <w:p w14:paraId="1C0B5687" w14:textId="77777777" w:rsidR="00ED0AD1" w:rsidRPr="00ED0AD1" w:rsidRDefault="00ED0AD1" w:rsidP="00892453">
            <w:pPr>
              <w:pBdr>
                <w:top w:val="nil"/>
                <w:left w:val="nil"/>
                <w:bottom w:val="nil"/>
                <w:right w:val="nil"/>
                <w:between w:val="nil"/>
              </w:pBdr>
              <w:tabs>
                <w:tab w:val="left" w:pos="720"/>
                <w:tab w:val="right" w:pos="9026"/>
              </w:tabs>
              <w:spacing w:line="480" w:lineRule="auto"/>
              <w:ind w:firstLine="73"/>
              <w:rPr>
                <w:b/>
                <w:bCs/>
                <w:sz w:val="22"/>
                <w:szCs w:val="22"/>
              </w:rPr>
            </w:pPr>
            <w:r w:rsidRPr="00ED0AD1">
              <w:rPr>
                <w:b/>
                <w:bCs/>
                <w:sz w:val="22"/>
                <w:szCs w:val="22"/>
              </w:rPr>
              <w:t>Societal Benefit and Practical Feasibility</w:t>
            </w:r>
          </w:p>
          <w:p w14:paraId="7A033415" w14:textId="77777777" w:rsidR="00ED0AD1" w:rsidRPr="00ED0AD1" w:rsidRDefault="00ED0AD1" w:rsidP="00892453">
            <w:pPr>
              <w:pBdr>
                <w:top w:val="nil"/>
                <w:left w:val="nil"/>
                <w:bottom w:val="nil"/>
                <w:right w:val="nil"/>
                <w:between w:val="nil"/>
              </w:pBdr>
              <w:tabs>
                <w:tab w:val="left" w:pos="720"/>
                <w:tab w:val="right" w:pos="9026"/>
              </w:tabs>
              <w:spacing w:line="480" w:lineRule="auto"/>
              <w:ind w:firstLine="73"/>
              <w:rPr>
                <w:b/>
                <w:bCs/>
                <w:sz w:val="22"/>
                <w:szCs w:val="22"/>
              </w:rPr>
            </w:pPr>
            <w:r w:rsidRPr="00ED0AD1">
              <w:rPr>
                <w:b/>
                <w:bCs/>
                <w:sz w:val="22"/>
                <w:szCs w:val="22"/>
              </w:rPr>
              <w:t>(GA9, GA12)</w:t>
            </w:r>
          </w:p>
          <w:p w14:paraId="67F20EED" w14:textId="77777777" w:rsidR="00ED0AD1" w:rsidRPr="00ED0AD1"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p>
        </w:tc>
        <w:tc>
          <w:tcPr>
            <w:tcW w:w="2492" w:type="dxa"/>
            <w:tcBorders>
              <w:top w:val="single" w:sz="4" w:space="0" w:color="000000"/>
              <w:left w:val="single" w:sz="4" w:space="0" w:color="000000"/>
              <w:bottom w:val="single" w:sz="4" w:space="0" w:color="000000"/>
              <w:right w:val="single" w:sz="4" w:space="0" w:color="000000"/>
            </w:tcBorders>
            <w:shd w:val="clear" w:color="auto" w:fill="auto"/>
            <w:hideMark/>
          </w:tcPr>
          <w:p w14:paraId="4C337955" w14:textId="77777777" w:rsidR="00ED0AD1" w:rsidRPr="00ED0AD1" w:rsidRDefault="00ED0AD1" w:rsidP="006E05BE">
            <w:pPr>
              <w:pBdr>
                <w:top w:val="nil"/>
                <w:left w:val="nil"/>
                <w:bottom w:val="nil"/>
                <w:right w:val="nil"/>
                <w:between w:val="nil"/>
              </w:pBdr>
              <w:tabs>
                <w:tab w:val="left" w:pos="720"/>
                <w:tab w:val="right" w:pos="9026"/>
              </w:tabs>
              <w:spacing w:line="480" w:lineRule="auto"/>
              <w:jc w:val="both"/>
              <w:rPr>
                <w:bCs/>
                <w:sz w:val="22"/>
                <w:szCs w:val="22"/>
                <w:lang w:bidi="en-US"/>
              </w:rPr>
            </w:pPr>
            <w:r w:rsidRPr="00ED0AD1">
              <w:rPr>
                <w:bCs/>
                <w:sz w:val="22"/>
                <w:szCs w:val="22"/>
                <w:lang w:bidi="en-US"/>
              </w:rPr>
              <w:t>A feasibility study all of a project's relevant factors—including economic, technical, legal, and scheduling considerations—to ascertain the likelihood of completing the project successfully.</w:t>
            </w:r>
          </w:p>
        </w:tc>
        <w:tc>
          <w:tcPr>
            <w:tcW w:w="1389" w:type="dxa"/>
            <w:tcBorders>
              <w:top w:val="single" w:sz="4" w:space="0" w:color="000000"/>
              <w:left w:val="single" w:sz="4" w:space="0" w:color="000000"/>
              <w:bottom w:val="single" w:sz="4" w:space="0" w:color="000000"/>
              <w:right w:val="single" w:sz="4" w:space="0" w:color="000000"/>
            </w:tcBorders>
            <w:shd w:val="clear" w:color="auto" w:fill="auto"/>
            <w:hideMark/>
          </w:tcPr>
          <w:p w14:paraId="6DC2868C"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Social relevance and practical feasible study report with association.</w:t>
            </w:r>
          </w:p>
          <w:p w14:paraId="5AB08C70"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 </w:t>
            </w:r>
          </w:p>
        </w:tc>
        <w:tc>
          <w:tcPr>
            <w:tcW w:w="2162" w:type="dxa"/>
            <w:tcBorders>
              <w:top w:val="single" w:sz="4" w:space="0" w:color="000000"/>
              <w:left w:val="single" w:sz="4" w:space="0" w:color="000000"/>
              <w:bottom w:val="single" w:sz="4" w:space="0" w:color="000000"/>
              <w:right w:val="single" w:sz="4" w:space="0" w:color="000000"/>
            </w:tcBorders>
            <w:shd w:val="clear" w:color="auto" w:fill="auto"/>
          </w:tcPr>
          <w:p w14:paraId="42088DF6"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Practical study with association without any study report.</w:t>
            </w:r>
          </w:p>
          <w:p w14:paraId="5D3AF812"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A4BC559"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Practical feasibility and study report </w:t>
            </w:r>
          </w:p>
          <w:p w14:paraId="07DEB603"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289" w:type="dxa"/>
            <w:tcBorders>
              <w:top w:val="single" w:sz="4" w:space="0" w:color="000000"/>
              <w:left w:val="single" w:sz="4" w:space="0" w:color="000000"/>
              <w:bottom w:val="single" w:sz="4" w:space="0" w:color="000000"/>
              <w:right w:val="single" w:sz="4" w:space="0" w:color="000000"/>
            </w:tcBorders>
            <w:shd w:val="clear" w:color="auto" w:fill="auto"/>
          </w:tcPr>
          <w:p w14:paraId="05F939EE"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Issue is addressed without any justification</w:t>
            </w:r>
          </w:p>
          <w:p w14:paraId="453012B6"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04AB33F"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val="en-IN"/>
              </w:rPr>
            </w:pPr>
          </w:p>
        </w:tc>
      </w:tr>
      <w:tr w:rsidR="00ED0AD1" w:rsidRPr="00C31847" w14:paraId="76D6A877" w14:textId="77777777" w:rsidTr="006E05BE">
        <w:trPr>
          <w:trHeight w:val="567"/>
          <w:jc w:val="center"/>
        </w:trPr>
        <w:tc>
          <w:tcPr>
            <w:tcW w:w="1255" w:type="dxa"/>
            <w:tcBorders>
              <w:top w:val="single" w:sz="4" w:space="0" w:color="000000"/>
              <w:left w:val="single" w:sz="4" w:space="0" w:color="000000"/>
              <w:bottom w:val="single" w:sz="4" w:space="0" w:color="000000"/>
              <w:right w:val="single" w:sz="4" w:space="0" w:color="000000"/>
            </w:tcBorders>
            <w:shd w:val="clear" w:color="auto" w:fill="auto"/>
            <w:hideMark/>
          </w:tcPr>
          <w:p w14:paraId="10D429AF"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 xml:space="preserve">Industry Support </w:t>
            </w:r>
          </w:p>
          <w:p w14:paraId="364FCE87"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 GA8)</w:t>
            </w:r>
          </w:p>
        </w:tc>
        <w:tc>
          <w:tcPr>
            <w:tcW w:w="2492" w:type="dxa"/>
            <w:tcBorders>
              <w:top w:val="single" w:sz="4" w:space="0" w:color="000000"/>
              <w:left w:val="single" w:sz="4" w:space="0" w:color="000000"/>
              <w:bottom w:val="single" w:sz="4" w:space="0" w:color="000000"/>
              <w:right w:val="single" w:sz="4" w:space="0" w:color="000000"/>
            </w:tcBorders>
            <w:shd w:val="clear" w:color="auto" w:fill="auto"/>
            <w:hideMark/>
          </w:tcPr>
          <w:p w14:paraId="2EB2F479"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Industry sponsored/technically supported/ inputs received </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14:paraId="2259A139" w14:textId="77777777" w:rsidR="00ED0AD1" w:rsidRPr="00ED0AD1" w:rsidRDefault="00ED0AD1" w:rsidP="00C31847">
            <w:pPr>
              <w:pBdr>
                <w:top w:val="nil"/>
                <w:left w:val="nil"/>
                <w:bottom w:val="nil"/>
                <w:right w:val="nil"/>
                <w:between w:val="nil"/>
              </w:pBdr>
              <w:tabs>
                <w:tab w:val="left" w:pos="720"/>
                <w:tab w:val="right" w:pos="9026"/>
              </w:tabs>
              <w:spacing w:line="480" w:lineRule="auto"/>
              <w:rPr>
                <w:bCs/>
                <w:sz w:val="22"/>
                <w:szCs w:val="22"/>
              </w:rPr>
            </w:pPr>
            <w:r w:rsidRPr="00ED0AD1">
              <w:rPr>
                <w:bCs/>
                <w:sz w:val="22"/>
                <w:szCs w:val="22"/>
              </w:rPr>
              <w:t xml:space="preserve">Industry Sponsored and supported technically </w:t>
            </w:r>
          </w:p>
          <w:p w14:paraId="638AC452" w14:textId="77777777" w:rsidR="00ED0AD1" w:rsidRPr="00ED0AD1"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2162" w:type="dxa"/>
            <w:tcBorders>
              <w:top w:val="single" w:sz="4" w:space="0" w:color="000000"/>
              <w:left w:val="single" w:sz="4" w:space="0" w:color="000000"/>
              <w:bottom w:val="single" w:sz="4" w:space="0" w:color="000000"/>
              <w:right w:val="single" w:sz="4" w:space="0" w:color="000000"/>
            </w:tcBorders>
            <w:shd w:val="clear" w:color="auto" w:fill="auto"/>
          </w:tcPr>
          <w:p w14:paraId="5D9A7BF8"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Supported technically </w:t>
            </w:r>
          </w:p>
          <w:p w14:paraId="0A92AE71"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83AD442"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Industry association for part of project</w:t>
            </w:r>
          </w:p>
          <w:p w14:paraId="43EDAC16"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289" w:type="dxa"/>
            <w:tcBorders>
              <w:top w:val="single" w:sz="4" w:space="0" w:color="000000"/>
              <w:left w:val="single" w:sz="4" w:space="0" w:color="000000"/>
              <w:bottom w:val="single" w:sz="4" w:space="0" w:color="000000"/>
              <w:right w:val="single" w:sz="4" w:space="0" w:color="000000"/>
            </w:tcBorders>
            <w:shd w:val="clear" w:color="auto" w:fill="auto"/>
          </w:tcPr>
          <w:p w14:paraId="0FEFA61B"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Industry communication is initiated through emails and discussions</w:t>
            </w:r>
          </w:p>
          <w:p w14:paraId="77C412AD"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80D71E1"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val="en-IN"/>
              </w:rPr>
            </w:pPr>
          </w:p>
        </w:tc>
      </w:tr>
      <w:tr w:rsidR="00ED0AD1" w:rsidRPr="00C31847" w14:paraId="7A9CD2C0" w14:textId="77777777" w:rsidTr="006E05BE">
        <w:trPr>
          <w:trHeight w:val="567"/>
          <w:jc w:val="center"/>
        </w:trPr>
        <w:tc>
          <w:tcPr>
            <w:tcW w:w="1255" w:type="dxa"/>
            <w:tcBorders>
              <w:top w:val="single" w:sz="4" w:space="0" w:color="000000"/>
              <w:left w:val="single" w:sz="4" w:space="0" w:color="000000"/>
              <w:bottom w:val="single" w:sz="4" w:space="0" w:color="000000"/>
              <w:right w:val="single" w:sz="4" w:space="0" w:color="000000"/>
            </w:tcBorders>
            <w:shd w:val="clear" w:color="auto" w:fill="auto"/>
            <w:hideMark/>
          </w:tcPr>
          <w:p w14:paraId="2409D45E"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 xml:space="preserve">Cost Effectiveness </w:t>
            </w:r>
          </w:p>
          <w:p w14:paraId="2824ECCC"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 GA11)</w:t>
            </w:r>
          </w:p>
        </w:tc>
        <w:tc>
          <w:tcPr>
            <w:tcW w:w="2492" w:type="dxa"/>
            <w:tcBorders>
              <w:top w:val="single" w:sz="4" w:space="0" w:color="000000"/>
              <w:left w:val="single" w:sz="4" w:space="0" w:color="000000"/>
              <w:bottom w:val="single" w:sz="4" w:space="0" w:color="000000"/>
              <w:right w:val="single" w:sz="4" w:space="0" w:color="000000"/>
            </w:tcBorders>
            <w:shd w:val="clear" w:color="auto" w:fill="auto"/>
            <w:hideMark/>
          </w:tcPr>
          <w:p w14:paraId="2B9D0F00"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Cost consideration looking into demand and inflow in the market.</w:t>
            </w:r>
          </w:p>
        </w:tc>
        <w:tc>
          <w:tcPr>
            <w:tcW w:w="1389" w:type="dxa"/>
            <w:tcBorders>
              <w:top w:val="single" w:sz="4" w:space="0" w:color="000000"/>
              <w:left w:val="single" w:sz="4" w:space="0" w:color="000000"/>
              <w:bottom w:val="single" w:sz="4" w:space="0" w:color="000000"/>
              <w:right w:val="single" w:sz="4" w:space="0" w:color="000000"/>
            </w:tcBorders>
            <w:shd w:val="clear" w:color="auto" w:fill="auto"/>
            <w:hideMark/>
          </w:tcPr>
          <w:p w14:paraId="43553204"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Cost effective with survey/study report </w:t>
            </w:r>
          </w:p>
        </w:tc>
        <w:tc>
          <w:tcPr>
            <w:tcW w:w="2162" w:type="dxa"/>
            <w:tcBorders>
              <w:top w:val="single" w:sz="4" w:space="0" w:color="000000"/>
              <w:left w:val="single" w:sz="4" w:space="0" w:color="000000"/>
              <w:bottom w:val="single" w:sz="4" w:space="0" w:color="000000"/>
              <w:right w:val="single" w:sz="4" w:space="0" w:color="000000"/>
            </w:tcBorders>
            <w:shd w:val="clear" w:color="auto" w:fill="auto"/>
            <w:hideMark/>
          </w:tcPr>
          <w:p w14:paraId="366C9414"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Cost effective but relevance after finished product existence is not clear </w:t>
            </w: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7E7987D2"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Cost model is addressed </w:t>
            </w:r>
          </w:p>
          <w:p w14:paraId="175C8B36"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p w14:paraId="54555D46"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289" w:type="dxa"/>
            <w:tcBorders>
              <w:top w:val="single" w:sz="4" w:space="0" w:color="000000"/>
              <w:left w:val="single" w:sz="4" w:space="0" w:color="000000"/>
              <w:bottom w:val="single" w:sz="4" w:space="0" w:color="000000"/>
              <w:right w:val="single" w:sz="4" w:space="0" w:color="000000"/>
            </w:tcBorders>
            <w:shd w:val="clear" w:color="auto" w:fill="auto"/>
          </w:tcPr>
          <w:p w14:paraId="69E82B48"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Cost model is partially addressed </w:t>
            </w:r>
          </w:p>
          <w:p w14:paraId="0AD155BB"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BD2A1FB"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val="en-IN"/>
              </w:rPr>
            </w:pPr>
          </w:p>
        </w:tc>
      </w:tr>
      <w:tr w:rsidR="00ED0AD1" w:rsidRPr="00C31847" w14:paraId="6B540AB7" w14:textId="77777777" w:rsidTr="006E05BE">
        <w:trPr>
          <w:trHeight w:val="567"/>
          <w:jc w:val="center"/>
        </w:trPr>
        <w:tc>
          <w:tcPr>
            <w:tcW w:w="1255" w:type="dxa"/>
            <w:tcBorders>
              <w:top w:val="single" w:sz="4" w:space="0" w:color="000000"/>
              <w:left w:val="single" w:sz="4" w:space="0" w:color="000000"/>
              <w:bottom w:val="single" w:sz="4" w:space="0" w:color="000000"/>
              <w:right w:val="single" w:sz="4" w:space="0" w:color="000000"/>
            </w:tcBorders>
            <w:shd w:val="clear" w:color="auto" w:fill="auto"/>
            <w:hideMark/>
          </w:tcPr>
          <w:p w14:paraId="6D4E1545"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Timeline</w:t>
            </w:r>
          </w:p>
          <w:p w14:paraId="6792EC47"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 xml:space="preserve"> ( GA4)</w:t>
            </w:r>
          </w:p>
        </w:tc>
        <w:tc>
          <w:tcPr>
            <w:tcW w:w="2492" w:type="dxa"/>
            <w:tcBorders>
              <w:top w:val="single" w:sz="4" w:space="0" w:color="000000"/>
              <w:left w:val="single" w:sz="4" w:space="0" w:color="000000"/>
              <w:bottom w:val="single" w:sz="4" w:space="0" w:color="000000"/>
              <w:right w:val="single" w:sz="4" w:space="0" w:color="000000"/>
            </w:tcBorders>
            <w:shd w:val="clear" w:color="auto" w:fill="auto"/>
            <w:hideMark/>
          </w:tcPr>
          <w:p w14:paraId="0A7F5582"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Time factor in which project is going to be </w:t>
            </w:r>
            <w:proofErr w:type="gramStart"/>
            <w:r w:rsidRPr="00C31847">
              <w:rPr>
                <w:bCs/>
                <w:sz w:val="22"/>
                <w:szCs w:val="22"/>
                <w:lang w:bidi="en-US"/>
              </w:rPr>
              <w:t>completed .</w:t>
            </w:r>
            <w:proofErr w:type="gramEnd"/>
          </w:p>
        </w:tc>
        <w:tc>
          <w:tcPr>
            <w:tcW w:w="1389" w:type="dxa"/>
            <w:tcBorders>
              <w:top w:val="single" w:sz="4" w:space="0" w:color="000000"/>
              <w:left w:val="single" w:sz="4" w:space="0" w:color="000000"/>
              <w:bottom w:val="single" w:sz="4" w:space="0" w:color="000000"/>
              <w:right w:val="single" w:sz="4" w:space="0" w:color="000000"/>
            </w:tcBorders>
            <w:shd w:val="clear" w:color="auto" w:fill="auto"/>
            <w:hideMark/>
          </w:tcPr>
          <w:p w14:paraId="52001D6A"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Within time frame /as per industry needs and expectations </w:t>
            </w:r>
          </w:p>
        </w:tc>
        <w:tc>
          <w:tcPr>
            <w:tcW w:w="2162" w:type="dxa"/>
            <w:tcBorders>
              <w:top w:val="single" w:sz="4" w:space="0" w:color="000000"/>
              <w:left w:val="single" w:sz="4" w:space="0" w:color="000000"/>
              <w:bottom w:val="single" w:sz="4" w:space="0" w:color="000000"/>
              <w:right w:val="single" w:sz="4" w:space="0" w:color="000000"/>
            </w:tcBorders>
            <w:shd w:val="clear" w:color="auto" w:fill="auto"/>
          </w:tcPr>
          <w:p w14:paraId="69754665"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Delay is tolerable to some extent and subject to market conditions and competitors</w:t>
            </w:r>
          </w:p>
          <w:p w14:paraId="531A7731"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347" w:type="dxa"/>
            <w:tcBorders>
              <w:top w:val="single" w:sz="4" w:space="0" w:color="000000"/>
              <w:left w:val="single" w:sz="4" w:space="0" w:color="000000"/>
              <w:bottom w:val="single" w:sz="4" w:space="0" w:color="000000"/>
              <w:right w:val="single" w:sz="4" w:space="0" w:color="000000"/>
            </w:tcBorders>
            <w:shd w:val="clear" w:color="auto" w:fill="auto"/>
          </w:tcPr>
          <w:p w14:paraId="395B7F39"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Timeline is prepared but not feasible</w:t>
            </w:r>
          </w:p>
          <w:p w14:paraId="062C812E"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p w14:paraId="74648285"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289" w:type="dxa"/>
            <w:tcBorders>
              <w:top w:val="single" w:sz="4" w:space="0" w:color="000000"/>
              <w:left w:val="single" w:sz="4" w:space="0" w:color="000000"/>
              <w:bottom w:val="single" w:sz="4" w:space="0" w:color="000000"/>
              <w:right w:val="single" w:sz="4" w:space="0" w:color="000000"/>
            </w:tcBorders>
            <w:shd w:val="clear" w:color="auto" w:fill="auto"/>
          </w:tcPr>
          <w:p w14:paraId="4EF02D17"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Timeline is prepared not clear. </w:t>
            </w:r>
          </w:p>
          <w:p w14:paraId="6EFEA019"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950C9A1"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val="en-IN"/>
              </w:rPr>
            </w:pPr>
          </w:p>
        </w:tc>
      </w:tr>
      <w:tr w:rsidR="00ED0AD1" w:rsidRPr="00C31847" w14:paraId="4AA9619F" w14:textId="77777777" w:rsidTr="006E05BE">
        <w:trPr>
          <w:trHeight w:val="567"/>
          <w:jc w:val="center"/>
        </w:trPr>
        <w:tc>
          <w:tcPr>
            <w:tcW w:w="1255" w:type="dxa"/>
            <w:tcBorders>
              <w:top w:val="single" w:sz="4" w:space="0" w:color="000000"/>
              <w:left w:val="single" w:sz="4" w:space="0" w:color="000000"/>
              <w:bottom w:val="single" w:sz="4" w:space="0" w:color="000000"/>
              <w:right w:val="single" w:sz="4" w:space="0" w:color="000000"/>
            </w:tcBorders>
            <w:shd w:val="clear" w:color="auto" w:fill="auto"/>
            <w:hideMark/>
          </w:tcPr>
          <w:p w14:paraId="122BF788"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Scalability and customer support</w:t>
            </w:r>
          </w:p>
          <w:p w14:paraId="3BC3E95C" w14:textId="77777777" w:rsidR="00ED0AD1" w:rsidRPr="00C31847" w:rsidRDefault="00ED0AD1" w:rsidP="00892453">
            <w:pPr>
              <w:pBdr>
                <w:top w:val="nil"/>
                <w:left w:val="nil"/>
                <w:bottom w:val="nil"/>
                <w:right w:val="nil"/>
                <w:between w:val="nil"/>
              </w:pBdr>
              <w:tabs>
                <w:tab w:val="left" w:pos="720"/>
                <w:tab w:val="right" w:pos="9026"/>
              </w:tabs>
              <w:spacing w:line="480" w:lineRule="auto"/>
              <w:ind w:firstLine="73"/>
              <w:rPr>
                <w:b/>
                <w:bCs/>
                <w:sz w:val="22"/>
                <w:szCs w:val="22"/>
                <w:lang w:bidi="en-US"/>
              </w:rPr>
            </w:pPr>
            <w:r w:rsidRPr="00C31847">
              <w:rPr>
                <w:b/>
                <w:bCs/>
                <w:sz w:val="22"/>
                <w:szCs w:val="22"/>
                <w:lang w:bidi="en-US"/>
              </w:rPr>
              <w:t>(GA 4 &amp; GA8)</w:t>
            </w:r>
          </w:p>
        </w:tc>
        <w:tc>
          <w:tcPr>
            <w:tcW w:w="2492" w:type="dxa"/>
            <w:tcBorders>
              <w:top w:val="single" w:sz="4" w:space="0" w:color="000000"/>
              <w:left w:val="single" w:sz="4" w:space="0" w:color="000000"/>
              <w:bottom w:val="single" w:sz="4" w:space="0" w:color="000000"/>
              <w:right w:val="single" w:sz="4" w:space="0" w:color="000000"/>
            </w:tcBorders>
            <w:shd w:val="clear" w:color="auto" w:fill="auto"/>
            <w:hideMark/>
          </w:tcPr>
          <w:p w14:paraId="65DC36CD"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Technical measurement of the scalability, Technical Support teams </w:t>
            </w:r>
          </w:p>
        </w:tc>
        <w:tc>
          <w:tcPr>
            <w:tcW w:w="1389" w:type="dxa"/>
            <w:tcBorders>
              <w:top w:val="single" w:sz="4" w:space="0" w:color="000000"/>
              <w:left w:val="single" w:sz="4" w:space="0" w:color="000000"/>
              <w:bottom w:val="single" w:sz="4" w:space="0" w:color="000000"/>
              <w:right w:val="single" w:sz="4" w:space="0" w:color="000000"/>
            </w:tcBorders>
            <w:shd w:val="clear" w:color="auto" w:fill="auto"/>
            <w:hideMark/>
          </w:tcPr>
          <w:p w14:paraId="4C2F4225"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Scalability study and support is studied. </w:t>
            </w:r>
          </w:p>
        </w:tc>
        <w:tc>
          <w:tcPr>
            <w:tcW w:w="2162" w:type="dxa"/>
            <w:tcBorders>
              <w:top w:val="single" w:sz="4" w:space="0" w:color="000000"/>
              <w:left w:val="single" w:sz="4" w:space="0" w:color="000000"/>
              <w:bottom w:val="single" w:sz="4" w:space="0" w:color="000000"/>
              <w:right w:val="single" w:sz="4" w:space="0" w:color="000000"/>
            </w:tcBorders>
            <w:shd w:val="clear" w:color="auto" w:fill="auto"/>
          </w:tcPr>
          <w:p w14:paraId="4C095FF4"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Any one of the study and complying </w:t>
            </w:r>
          </w:p>
          <w:p w14:paraId="1EB2FDAB"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347" w:type="dxa"/>
            <w:tcBorders>
              <w:top w:val="single" w:sz="4" w:space="0" w:color="000000"/>
              <w:left w:val="single" w:sz="4" w:space="0" w:color="000000"/>
              <w:bottom w:val="single" w:sz="4" w:space="0" w:color="000000"/>
              <w:right w:val="single" w:sz="4" w:space="0" w:color="000000"/>
            </w:tcBorders>
            <w:shd w:val="clear" w:color="auto" w:fill="auto"/>
            <w:hideMark/>
          </w:tcPr>
          <w:p w14:paraId="53BA3D6C"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 xml:space="preserve">Scalability and support meet to some expectation.  </w:t>
            </w:r>
          </w:p>
        </w:tc>
        <w:tc>
          <w:tcPr>
            <w:tcW w:w="1289" w:type="dxa"/>
            <w:tcBorders>
              <w:top w:val="single" w:sz="4" w:space="0" w:color="000000"/>
              <w:left w:val="single" w:sz="4" w:space="0" w:color="000000"/>
              <w:bottom w:val="single" w:sz="4" w:space="0" w:color="000000"/>
              <w:right w:val="single" w:sz="4" w:space="0" w:color="000000"/>
            </w:tcBorders>
            <w:shd w:val="clear" w:color="auto" w:fill="auto"/>
          </w:tcPr>
          <w:p w14:paraId="2AD329D5"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r w:rsidRPr="00C31847">
              <w:rPr>
                <w:bCs/>
                <w:sz w:val="22"/>
                <w:szCs w:val="22"/>
                <w:lang w:bidi="en-US"/>
              </w:rPr>
              <w:t>Scalability and customer support is partially addressed.</w:t>
            </w:r>
          </w:p>
          <w:p w14:paraId="01F8A2CE"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p w14:paraId="3A8A64D2" w14:textId="77777777" w:rsidR="00ED0AD1" w:rsidRPr="00C31847" w:rsidRDefault="00ED0AD1" w:rsidP="00C31847">
            <w:pPr>
              <w:pBdr>
                <w:top w:val="nil"/>
                <w:left w:val="nil"/>
                <w:bottom w:val="nil"/>
                <w:right w:val="nil"/>
                <w:between w:val="nil"/>
              </w:pBdr>
              <w:tabs>
                <w:tab w:val="left" w:pos="720"/>
                <w:tab w:val="right" w:pos="9026"/>
              </w:tabs>
              <w:spacing w:line="480" w:lineRule="auto"/>
              <w:rPr>
                <w:bCs/>
                <w:sz w:val="22"/>
                <w:szCs w:val="22"/>
                <w:lang w:bidi="en-US"/>
              </w:rPr>
            </w:pP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A4A97AB" w14:textId="77777777" w:rsidR="00ED0AD1" w:rsidRPr="00C31847" w:rsidRDefault="00ED0AD1" w:rsidP="00C31847">
            <w:pPr>
              <w:pBdr>
                <w:top w:val="nil"/>
                <w:left w:val="nil"/>
                <w:bottom w:val="nil"/>
                <w:right w:val="nil"/>
                <w:between w:val="nil"/>
              </w:pBdr>
              <w:tabs>
                <w:tab w:val="left" w:pos="720"/>
                <w:tab w:val="right" w:pos="9026"/>
              </w:tabs>
              <w:spacing w:line="480" w:lineRule="auto"/>
              <w:rPr>
                <w:b/>
                <w:bCs/>
                <w:sz w:val="22"/>
                <w:szCs w:val="22"/>
                <w:lang w:val="en-IN"/>
              </w:rPr>
            </w:pPr>
          </w:p>
        </w:tc>
      </w:tr>
    </w:tbl>
    <w:p w14:paraId="5F12FD2E" w14:textId="77777777" w:rsidR="00ED0AD1" w:rsidRPr="00ED0AD1" w:rsidRDefault="00ED0AD1" w:rsidP="00ED0AD1">
      <w:pPr>
        <w:pBdr>
          <w:top w:val="nil"/>
          <w:left w:val="nil"/>
          <w:bottom w:val="nil"/>
          <w:right w:val="nil"/>
          <w:between w:val="nil"/>
        </w:pBdr>
        <w:tabs>
          <w:tab w:val="left" w:pos="720"/>
          <w:tab w:val="right" w:pos="9026"/>
        </w:tabs>
        <w:spacing w:line="480" w:lineRule="auto"/>
        <w:rPr>
          <w:b/>
          <w:bCs/>
          <w:lang w:val="en-IN"/>
        </w:rPr>
      </w:pPr>
    </w:p>
    <w:p w14:paraId="7687C78B" w14:textId="77777777" w:rsidR="00ED0AD1" w:rsidRPr="00ED0AD1" w:rsidRDefault="00ED0AD1" w:rsidP="00ED0AD1">
      <w:pPr>
        <w:pBdr>
          <w:top w:val="nil"/>
          <w:left w:val="nil"/>
          <w:bottom w:val="nil"/>
          <w:right w:val="nil"/>
          <w:between w:val="nil"/>
        </w:pBdr>
        <w:tabs>
          <w:tab w:val="left" w:pos="720"/>
          <w:tab w:val="right" w:pos="9026"/>
        </w:tabs>
        <w:spacing w:line="480" w:lineRule="auto"/>
        <w:rPr>
          <w:bCs/>
          <w:lang w:bidi="en-US"/>
        </w:rPr>
      </w:pPr>
      <w:r w:rsidRPr="00ED0AD1">
        <w:rPr>
          <w:bCs/>
          <w:lang w:bidi="en-US"/>
        </w:rPr>
        <w:t>Remark:-----------------------------------------------------------------------------------------------------------------------------------------------------------------------------------------------------------------------------------------------------------------------------------------------------------------------------------------------------------------------------------------------------------------------------------------------------------------------------------------------------------------------------------------------------------------------------------------------------------------------------------------------------------------------------------------------------</w:t>
      </w:r>
    </w:p>
    <w:tbl>
      <w:tblPr>
        <w:tblpPr w:leftFromText="180" w:rightFromText="180" w:vertAnchor="text" w:horzAnchor="margin" w:tblpY="1450"/>
        <w:tblW w:w="9340" w:type="dxa"/>
        <w:tblLook w:val="04A0" w:firstRow="1" w:lastRow="0" w:firstColumn="1" w:lastColumn="0" w:noHBand="0" w:noVBand="1"/>
      </w:tblPr>
      <w:tblGrid>
        <w:gridCol w:w="984"/>
        <w:gridCol w:w="761"/>
        <w:gridCol w:w="1110"/>
        <w:gridCol w:w="681"/>
        <w:gridCol w:w="592"/>
        <w:gridCol w:w="966"/>
        <w:gridCol w:w="538"/>
        <w:gridCol w:w="1100"/>
        <w:gridCol w:w="708"/>
        <w:gridCol w:w="645"/>
        <w:gridCol w:w="467"/>
        <w:gridCol w:w="788"/>
      </w:tblGrid>
      <w:tr w:rsidR="006E05BE" w:rsidRPr="006E05BE" w14:paraId="72291123" w14:textId="77777777" w:rsidTr="006E05BE">
        <w:trPr>
          <w:trHeight w:val="161"/>
        </w:trPr>
        <w:tc>
          <w:tcPr>
            <w:tcW w:w="984" w:type="dxa"/>
            <w:tcBorders>
              <w:top w:val="single" w:sz="8" w:space="0" w:color="auto"/>
              <w:left w:val="single" w:sz="8" w:space="0" w:color="auto"/>
              <w:bottom w:val="nil"/>
              <w:right w:val="single" w:sz="8" w:space="0" w:color="000000"/>
            </w:tcBorders>
            <w:shd w:val="clear" w:color="auto" w:fill="auto"/>
            <w:noWrap/>
            <w:vAlign w:val="center"/>
            <w:hideMark/>
          </w:tcPr>
          <w:p w14:paraId="104F1D32" w14:textId="77777777" w:rsidR="006E05BE" w:rsidRPr="006E05BE" w:rsidRDefault="006E05BE" w:rsidP="006E05BE">
            <w:pPr>
              <w:suppressAutoHyphens w:val="0"/>
              <w:spacing w:line="240" w:lineRule="auto"/>
              <w:ind w:right="327"/>
              <w:rPr>
                <w:b/>
                <w:bCs/>
                <w:kern w:val="0"/>
              </w:rPr>
            </w:pPr>
            <w:r w:rsidRPr="006E05BE">
              <w:rPr>
                <w:b/>
                <w:bCs/>
                <w:kern w:val="0"/>
              </w:rPr>
              <w:t xml:space="preserve">GA1 </w:t>
            </w:r>
          </w:p>
        </w:tc>
        <w:tc>
          <w:tcPr>
            <w:tcW w:w="761" w:type="dxa"/>
            <w:tcBorders>
              <w:top w:val="single" w:sz="8" w:space="0" w:color="auto"/>
              <w:left w:val="nil"/>
              <w:bottom w:val="nil"/>
              <w:right w:val="single" w:sz="8" w:space="0" w:color="000000"/>
            </w:tcBorders>
            <w:shd w:val="clear" w:color="auto" w:fill="auto"/>
            <w:noWrap/>
            <w:vAlign w:val="center"/>
            <w:hideMark/>
          </w:tcPr>
          <w:p w14:paraId="461FBDA3" w14:textId="77777777" w:rsidR="006E05BE" w:rsidRPr="006E05BE" w:rsidRDefault="006E05BE" w:rsidP="006E05BE">
            <w:pPr>
              <w:suppressAutoHyphens w:val="0"/>
              <w:spacing w:line="240" w:lineRule="auto"/>
              <w:rPr>
                <w:b/>
                <w:bCs/>
                <w:kern w:val="0"/>
              </w:rPr>
            </w:pPr>
            <w:r w:rsidRPr="006E05BE">
              <w:rPr>
                <w:b/>
                <w:bCs/>
                <w:kern w:val="0"/>
              </w:rPr>
              <w:t>GA 2</w:t>
            </w:r>
          </w:p>
        </w:tc>
        <w:tc>
          <w:tcPr>
            <w:tcW w:w="1110" w:type="dxa"/>
            <w:tcBorders>
              <w:top w:val="single" w:sz="8" w:space="0" w:color="auto"/>
              <w:left w:val="nil"/>
              <w:bottom w:val="nil"/>
              <w:right w:val="single" w:sz="8" w:space="0" w:color="000000"/>
            </w:tcBorders>
            <w:shd w:val="clear" w:color="auto" w:fill="auto"/>
            <w:noWrap/>
            <w:vAlign w:val="center"/>
            <w:hideMark/>
          </w:tcPr>
          <w:p w14:paraId="4ABAF214" w14:textId="77777777" w:rsidR="006E05BE" w:rsidRPr="006E05BE" w:rsidRDefault="006E05BE" w:rsidP="006E05BE">
            <w:pPr>
              <w:suppressAutoHyphens w:val="0"/>
              <w:spacing w:line="240" w:lineRule="auto"/>
              <w:rPr>
                <w:b/>
                <w:bCs/>
                <w:kern w:val="0"/>
              </w:rPr>
            </w:pPr>
            <w:r w:rsidRPr="006E05BE">
              <w:rPr>
                <w:b/>
                <w:bCs/>
                <w:kern w:val="0"/>
              </w:rPr>
              <w:t xml:space="preserve">GA3 </w:t>
            </w:r>
          </w:p>
        </w:tc>
        <w:tc>
          <w:tcPr>
            <w:tcW w:w="681" w:type="dxa"/>
            <w:tcBorders>
              <w:top w:val="single" w:sz="8" w:space="0" w:color="auto"/>
              <w:left w:val="nil"/>
              <w:bottom w:val="nil"/>
              <w:right w:val="single" w:sz="8" w:space="0" w:color="000000"/>
            </w:tcBorders>
            <w:shd w:val="clear" w:color="auto" w:fill="auto"/>
            <w:noWrap/>
            <w:vAlign w:val="center"/>
            <w:hideMark/>
          </w:tcPr>
          <w:p w14:paraId="00E5B745" w14:textId="77777777" w:rsidR="006E05BE" w:rsidRPr="006E05BE" w:rsidRDefault="006E05BE" w:rsidP="006E05BE">
            <w:pPr>
              <w:suppressAutoHyphens w:val="0"/>
              <w:spacing w:line="240" w:lineRule="auto"/>
              <w:rPr>
                <w:b/>
                <w:bCs/>
                <w:kern w:val="0"/>
              </w:rPr>
            </w:pPr>
            <w:r w:rsidRPr="006E05BE">
              <w:rPr>
                <w:b/>
                <w:bCs/>
                <w:kern w:val="0"/>
              </w:rPr>
              <w:t xml:space="preserve">GA4 </w:t>
            </w:r>
          </w:p>
        </w:tc>
        <w:tc>
          <w:tcPr>
            <w:tcW w:w="592" w:type="dxa"/>
            <w:tcBorders>
              <w:top w:val="single" w:sz="8" w:space="0" w:color="auto"/>
              <w:left w:val="nil"/>
              <w:bottom w:val="nil"/>
              <w:right w:val="single" w:sz="8" w:space="0" w:color="000000"/>
            </w:tcBorders>
            <w:shd w:val="clear" w:color="auto" w:fill="auto"/>
            <w:noWrap/>
            <w:vAlign w:val="center"/>
            <w:hideMark/>
          </w:tcPr>
          <w:p w14:paraId="07B488EB" w14:textId="77777777" w:rsidR="006E05BE" w:rsidRPr="006E05BE" w:rsidRDefault="006E05BE" w:rsidP="006E05BE">
            <w:pPr>
              <w:suppressAutoHyphens w:val="0"/>
              <w:spacing w:line="240" w:lineRule="auto"/>
              <w:rPr>
                <w:b/>
                <w:bCs/>
                <w:kern w:val="0"/>
              </w:rPr>
            </w:pPr>
            <w:r w:rsidRPr="006E05BE">
              <w:rPr>
                <w:b/>
                <w:bCs/>
                <w:kern w:val="0"/>
              </w:rPr>
              <w:t xml:space="preserve">GA5 </w:t>
            </w:r>
          </w:p>
        </w:tc>
        <w:tc>
          <w:tcPr>
            <w:tcW w:w="966" w:type="dxa"/>
            <w:tcBorders>
              <w:top w:val="single" w:sz="8" w:space="0" w:color="auto"/>
              <w:left w:val="nil"/>
              <w:bottom w:val="nil"/>
              <w:right w:val="single" w:sz="8" w:space="0" w:color="000000"/>
            </w:tcBorders>
            <w:shd w:val="clear" w:color="auto" w:fill="auto"/>
            <w:noWrap/>
            <w:vAlign w:val="center"/>
            <w:hideMark/>
          </w:tcPr>
          <w:p w14:paraId="33F5515A" w14:textId="77777777" w:rsidR="006E05BE" w:rsidRPr="006E05BE" w:rsidRDefault="006E05BE" w:rsidP="006E05BE">
            <w:pPr>
              <w:suppressAutoHyphens w:val="0"/>
              <w:spacing w:line="240" w:lineRule="auto"/>
              <w:rPr>
                <w:b/>
                <w:bCs/>
                <w:kern w:val="0"/>
              </w:rPr>
            </w:pPr>
            <w:r w:rsidRPr="006E05BE">
              <w:rPr>
                <w:b/>
                <w:bCs/>
                <w:kern w:val="0"/>
              </w:rPr>
              <w:t xml:space="preserve">GA6 </w:t>
            </w:r>
          </w:p>
        </w:tc>
        <w:tc>
          <w:tcPr>
            <w:tcW w:w="538" w:type="dxa"/>
            <w:tcBorders>
              <w:top w:val="single" w:sz="8" w:space="0" w:color="auto"/>
              <w:left w:val="nil"/>
              <w:bottom w:val="nil"/>
              <w:right w:val="single" w:sz="8" w:space="0" w:color="000000"/>
            </w:tcBorders>
            <w:shd w:val="clear" w:color="auto" w:fill="auto"/>
            <w:noWrap/>
            <w:vAlign w:val="center"/>
            <w:hideMark/>
          </w:tcPr>
          <w:p w14:paraId="653EAE97" w14:textId="77777777" w:rsidR="006E05BE" w:rsidRPr="006E05BE" w:rsidRDefault="006E05BE" w:rsidP="006E05BE">
            <w:pPr>
              <w:suppressAutoHyphens w:val="0"/>
              <w:spacing w:line="240" w:lineRule="auto"/>
              <w:rPr>
                <w:b/>
                <w:bCs/>
                <w:kern w:val="0"/>
              </w:rPr>
            </w:pPr>
            <w:r w:rsidRPr="006E05BE">
              <w:rPr>
                <w:b/>
                <w:bCs/>
                <w:kern w:val="0"/>
              </w:rPr>
              <w:t xml:space="preserve">GA7 </w:t>
            </w:r>
          </w:p>
        </w:tc>
        <w:tc>
          <w:tcPr>
            <w:tcW w:w="1100" w:type="dxa"/>
            <w:tcBorders>
              <w:top w:val="single" w:sz="8" w:space="0" w:color="auto"/>
              <w:left w:val="nil"/>
              <w:bottom w:val="nil"/>
              <w:right w:val="single" w:sz="8" w:space="0" w:color="000000"/>
            </w:tcBorders>
            <w:shd w:val="clear" w:color="auto" w:fill="auto"/>
            <w:noWrap/>
            <w:vAlign w:val="center"/>
            <w:hideMark/>
          </w:tcPr>
          <w:p w14:paraId="30BCC497" w14:textId="77777777" w:rsidR="006E05BE" w:rsidRPr="006E05BE" w:rsidRDefault="006E05BE" w:rsidP="006E05BE">
            <w:pPr>
              <w:suppressAutoHyphens w:val="0"/>
              <w:spacing w:line="240" w:lineRule="auto"/>
              <w:rPr>
                <w:b/>
                <w:bCs/>
                <w:kern w:val="0"/>
              </w:rPr>
            </w:pPr>
            <w:r w:rsidRPr="006E05BE">
              <w:rPr>
                <w:b/>
                <w:bCs/>
                <w:kern w:val="0"/>
              </w:rPr>
              <w:t xml:space="preserve">GA8 </w:t>
            </w:r>
          </w:p>
        </w:tc>
        <w:tc>
          <w:tcPr>
            <w:tcW w:w="708" w:type="dxa"/>
            <w:tcBorders>
              <w:top w:val="single" w:sz="8" w:space="0" w:color="auto"/>
              <w:left w:val="nil"/>
              <w:bottom w:val="nil"/>
              <w:right w:val="single" w:sz="8" w:space="0" w:color="000000"/>
            </w:tcBorders>
            <w:shd w:val="clear" w:color="auto" w:fill="auto"/>
            <w:noWrap/>
            <w:vAlign w:val="center"/>
            <w:hideMark/>
          </w:tcPr>
          <w:p w14:paraId="54CE9C09" w14:textId="77777777" w:rsidR="006E05BE" w:rsidRPr="006E05BE" w:rsidRDefault="006E05BE" w:rsidP="006E05BE">
            <w:pPr>
              <w:suppressAutoHyphens w:val="0"/>
              <w:spacing w:line="240" w:lineRule="auto"/>
              <w:rPr>
                <w:b/>
                <w:bCs/>
                <w:kern w:val="0"/>
              </w:rPr>
            </w:pPr>
            <w:r w:rsidRPr="006E05BE">
              <w:rPr>
                <w:b/>
                <w:bCs/>
                <w:kern w:val="0"/>
              </w:rPr>
              <w:t xml:space="preserve">GA9 </w:t>
            </w:r>
          </w:p>
        </w:tc>
        <w:tc>
          <w:tcPr>
            <w:tcW w:w="645" w:type="dxa"/>
            <w:tcBorders>
              <w:top w:val="single" w:sz="8" w:space="0" w:color="auto"/>
              <w:left w:val="nil"/>
              <w:bottom w:val="nil"/>
              <w:right w:val="single" w:sz="8" w:space="0" w:color="000000"/>
            </w:tcBorders>
            <w:shd w:val="clear" w:color="auto" w:fill="auto"/>
            <w:noWrap/>
            <w:vAlign w:val="center"/>
            <w:hideMark/>
          </w:tcPr>
          <w:p w14:paraId="1544F48A" w14:textId="77777777" w:rsidR="006E05BE" w:rsidRPr="006E05BE" w:rsidRDefault="006E05BE" w:rsidP="006E05BE">
            <w:pPr>
              <w:suppressAutoHyphens w:val="0"/>
              <w:spacing w:line="240" w:lineRule="auto"/>
              <w:rPr>
                <w:b/>
                <w:bCs/>
                <w:kern w:val="0"/>
              </w:rPr>
            </w:pPr>
            <w:r w:rsidRPr="006E05BE">
              <w:rPr>
                <w:b/>
                <w:bCs/>
                <w:kern w:val="0"/>
              </w:rPr>
              <w:t>GA 10</w:t>
            </w:r>
          </w:p>
        </w:tc>
        <w:tc>
          <w:tcPr>
            <w:tcW w:w="467" w:type="dxa"/>
            <w:tcBorders>
              <w:top w:val="single" w:sz="8" w:space="0" w:color="auto"/>
              <w:left w:val="nil"/>
              <w:bottom w:val="nil"/>
              <w:right w:val="single" w:sz="8" w:space="0" w:color="000000"/>
            </w:tcBorders>
            <w:shd w:val="clear" w:color="auto" w:fill="auto"/>
            <w:noWrap/>
            <w:vAlign w:val="center"/>
            <w:hideMark/>
          </w:tcPr>
          <w:p w14:paraId="116621DC" w14:textId="77777777" w:rsidR="006E05BE" w:rsidRPr="006E05BE" w:rsidRDefault="006E05BE" w:rsidP="006E05BE">
            <w:pPr>
              <w:suppressAutoHyphens w:val="0"/>
              <w:spacing w:line="240" w:lineRule="auto"/>
              <w:rPr>
                <w:b/>
                <w:bCs/>
                <w:kern w:val="0"/>
              </w:rPr>
            </w:pPr>
            <w:r w:rsidRPr="006E05BE">
              <w:rPr>
                <w:b/>
                <w:bCs/>
                <w:kern w:val="0"/>
              </w:rPr>
              <w:t>GA  11</w:t>
            </w:r>
          </w:p>
        </w:tc>
        <w:tc>
          <w:tcPr>
            <w:tcW w:w="788" w:type="dxa"/>
            <w:tcBorders>
              <w:top w:val="single" w:sz="8" w:space="0" w:color="auto"/>
              <w:left w:val="nil"/>
              <w:bottom w:val="nil"/>
              <w:right w:val="single" w:sz="8" w:space="0" w:color="auto"/>
            </w:tcBorders>
            <w:shd w:val="clear" w:color="auto" w:fill="auto"/>
            <w:noWrap/>
            <w:vAlign w:val="center"/>
            <w:hideMark/>
          </w:tcPr>
          <w:p w14:paraId="162DB297" w14:textId="77777777" w:rsidR="006E05BE" w:rsidRPr="006E05BE" w:rsidRDefault="006E05BE" w:rsidP="006E05BE">
            <w:pPr>
              <w:suppressAutoHyphens w:val="0"/>
              <w:spacing w:line="240" w:lineRule="auto"/>
              <w:rPr>
                <w:b/>
                <w:bCs/>
                <w:kern w:val="0"/>
              </w:rPr>
            </w:pPr>
            <w:r w:rsidRPr="006E05BE">
              <w:rPr>
                <w:b/>
                <w:bCs/>
                <w:kern w:val="0"/>
              </w:rPr>
              <w:t>GA 12</w:t>
            </w:r>
          </w:p>
        </w:tc>
      </w:tr>
      <w:tr w:rsidR="006E05BE" w:rsidRPr="006E05BE" w14:paraId="161958D2" w14:textId="77777777" w:rsidTr="006E05BE">
        <w:trPr>
          <w:trHeight w:val="161"/>
        </w:trPr>
        <w:tc>
          <w:tcPr>
            <w:tcW w:w="984" w:type="dxa"/>
            <w:tcBorders>
              <w:top w:val="nil"/>
              <w:left w:val="single" w:sz="8" w:space="0" w:color="auto"/>
              <w:bottom w:val="nil"/>
              <w:right w:val="single" w:sz="8" w:space="0" w:color="000000"/>
            </w:tcBorders>
            <w:shd w:val="clear" w:color="auto" w:fill="auto"/>
            <w:noWrap/>
            <w:vAlign w:val="center"/>
            <w:hideMark/>
          </w:tcPr>
          <w:p w14:paraId="2C835417" w14:textId="77777777" w:rsidR="006E05BE" w:rsidRPr="006E05BE" w:rsidRDefault="006E05BE" w:rsidP="006E05BE">
            <w:pPr>
              <w:suppressAutoHyphens w:val="0"/>
              <w:spacing w:line="240" w:lineRule="auto"/>
              <w:rPr>
                <w:b/>
                <w:bCs/>
                <w:kern w:val="0"/>
              </w:rPr>
            </w:pPr>
            <w:r w:rsidRPr="006E05BE">
              <w:rPr>
                <w:b/>
                <w:bCs/>
                <w:kern w:val="0"/>
              </w:rPr>
              <w:t>Knowledge</w:t>
            </w:r>
          </w:p>
        </w:tc>
        <w:tc>
          <w:tcPr>
            <w:tcW w:w="761" w:type="dxa"/>
            <w:tcBorders>
              <w:top w:val="nil"/>
              <w:left w:val="nil"/>
              <w:bottom w:val="nil"/>
              <w:right w:val="single" w:sz="8" w:space="0" w:color="000000"/>
            </w:tcBorders>
            <w:shd w:val="clear" w:color="auto" w:fill="auto"/>
            <w:noWrap/>
            <w:vAlign w:val="center"/>
            <w:hideMark/>
          </w:tcPr>
          <w:p w14:paraId="453DD13E" w14:textId="77777777" w:rsidR="006E05BE" w:rsidRPr="006E05BE" w:rsidRDefault="006E05BE" w:rsidP="006E05BE">
            <w:pPr>
              <w:suppressAutoHyphens w:val="0"/>
              <w:spacing w:line="240" w:lineRule="auto"/>
              <w:rPr>
                <w:b/>
                <w:bCs/>
                <w:kern w:val="0"/>
              </w:rPr>
            </w:pPr>
            <w:r w:rsidRPr="006E05BE">
              <w:rPr>
                <w:b/>
                <w:bCs/>
                <w:kern w:val="0"/>
              </w:rPr>
              <w:t>Pro analysis</w:t>
            </w:r>
          </w:p>
        </w:tc>
        <w:tc>
          <w:tcPr>
            <w:tcW w:w="1110" w:type="dxa"/>
            <w:tcBorders>
              <w:top w:val="nil"/>
              <w:left w:val="nil"/>
              <w:bottom w:val="nil"/>
              <w:right w:val="single" w:sz="8" w:space="0" w:color="000000"/>
            </w:tcBorders>
            <w:shd w:val="clear" w:color="auto" w:fill="auto"/>
            <w:noWrap/>
            <w:vAlign w:val="center"/>
            <w:hideMark/>
          </w:tcPr>
          <w:p w14:paraId="6F911E06" w14:textId="77777777" w:rsidR="006E05BE" w:rsidRPr="006E05BE" w:rsidRDefault="006E05BE" w:rsidP="006E05BE">
            <w:pPr>
              <w:suppressAutoHyphens w:val="0"/>
              <w:spacing w:line="240" w:lineRule="auto"/>
              <w:rPr>
                <w:b/>
                <w:bCs/>
                <w:kern w:val="0"/>
              </w:rPr>
            </w:pPr>
            <w:r w:rsidRPr="006E05BE">
              <w:rPr>
                <w:b/>
                <w:bCs/>
                <w:kern w:val="0"/>
              </w:rPr>
              <w:t>Investigation</w:t>
            </w:r>
          </w:p>
        </w:tc>
        <w:tc>
          <w:tcPr>
            <w:tcW w:w="681" w:type="dxa"/>
            <w:tcBorders>
              <w:top w:val="nil"/>
              <w:left w:val="nil"/>
              <w:bottom w:val="nil"/>
              <w:right w:val="single" w:sz="8" w:space="0" w:color="000000"/>
            </w:tcBorders>
            <w:shd w:val="clear" w:color="auto" w:fill="auto"/>
            <w:noWrap/>
            <w:vAlign w:val="center"/>
            <w:hideMark/>
          </w:tcPr>
          <w:p w14:paraId="2D39B89A" w14:textId="77777777" w:rsidR="006E05BE" w:rsidRPr="006E05BE" w:rsidRDefault="006E05BE" w:rsidP="006E05BE">
            <w:pPr>
              <w:suppressAutoHyphens w:val="0"/>
              <w:spacing w:line="240" w:lineRule="auto"/>
              <w:rPr>
                <w:b/>
                <w:bCs/>
                <w:kern w:val="0"/>
              </w:rPr>
            </w:pPr>
            <w:r w:rsidRPr="006E05BE">
              <w:rPr>
                <w:b/>
                <w:bCs/>
                <w:kern w:val="0"/>
              </w:rPr>
              <w:t>Design</w:t>
            </w:r>
          </w:p>
        </w:tc>
        <w:tc>
          <w:tcPr>
            <w:tcW w:w="592" w:type="dxa"/>
            <w:tcBorders>
              <w:top w:val="nil"/>
              <w:left w:val="nil"/>
              <w:bottom w:val="nil"/>
              <w:right w:val="single" w:sz="8" w:space="0" w:color="000000"/>
            </w:tcBorders>
            <w:shd w:val="clear" w:color="auto" w:fill="auto"/>
            <w:noWrap/>
            <w:vAlign w:val="center"/>
            <w:hideMark/>
          </w:tcPr>
          <w:p w14:paraId="1A6BBF7E" w14:textId="77777777" w:rsidR="006E05BE" w:rsidRPr="006E05BE" w:rsidRDefault="006E05BE" w:rsidP="006E05BE">
            <w:pPr>
              <w:suppressAutoHyphens w:val="0"/>
              <w:spacing w:line="240" w:lineRule="auto"/>
              <w:rPr>
                <w:b/>
                <w:bCs/>
                <w:kern w:val="0"/>
              </w:rPr>
            </w:pPr>
            <w:r w:rsidRPr="006E05BE">
              <w:rPr>
                <w:b/>
                <w:bCs/>
                <w:kern w:val="0"/>
              </w:rPr>
              <w:t xml:space="preserve">Tools </w:t>
            </w:r>
          </w:p>
        </w:tc>
        <w:tc>
          <w:tcPr>
            <w:tcW w:w="966" w:type="dxa"/>
            <w:tcBorders>
              <w:top w:val="nil"/>
              <w:left w:val="nil"/>
              <w:bottom w:val="nil"/>
              <w:right w:val="single" w:sz="8" w:space="0" w:color="000000"/>
            </w:tcBorders>
            <w:shd w:val="clear" w:color="auto" w:fill="auto"/>
            <w:noWrap/>
            <w:vAlign w:val="center"/>
            <w:hideMark/>
          </w:tcPr>
          <w:p w14:paraId="329E0C8E" w14:textId="77777777" w:rsidR="006E05BE" w:rsidRPr="006E05BE" w:rsidRDefault="006E05BE" w:rsidP="006E05BE">
            <w:pPr>
              <w:suppressAutoHyphens w:val="0"/>
              <w:spacing w:line="240" w:lineRule="auto"/>
              <w:rPr>
                <w:b/>
                <w:bCs/>
                <w:kern w:val="0"/>
              </w:rPr>
            </w:pPr>
            <w:r w:rsidRPr="006E05BE">
              <w:rPr>
                <w:b/>
                <w:bCs/>
                <w:kern w:val="0"/>
              </w:rPr>
              <w:t>Teamwork</w:t>
            </w:r>
          </w:p>
        </w:tc>
        <w:tc>
          <w:tcPr>
            <w:tcW w:w="538" w:type="dxa"/>
            <w:tcBorders>
              <w:top w:val="nil"/>
              <w:left w:val="nil"/>
              <w:bottom w:val="nil"/>
              <w:right w:val="single" w:sz="8" w:space="0" w:color="000000"/>
            </w:tcBorders>
            <w:shd w:val="clear" w:color="auto" w:fill="auto"/>
            <w:noWrap/>
            <w:vAlign w:val="center"/>
            <w:hideMark/>
          </w:tcPr>
          <w:p w14:paraId="74547DDF" w14:textId="77777777" w:rsidR="006E05BE" w:rsidRPr="006E05BE" w:rsidRDefault="006E05BE" w:rsidP="006E05BE">
            <w:pPr>
              <w:suppressAutoHyphens w:val="0"/>
              <w:spacing w:line="240" w:lineRule="auto"/>
              <w:rPr>
                <w:b/>
                <w:bCs/>
                <w:kern w:val="0"/>
              </w:rPr>
            </w:pPr>
            <w:r w:rsidRPr="006E05BE">
              <w:rPr>
                <w:b/>
                <w:bCs/>
                <w:kern w:val="0"/>
              </w:rPr>
              <w:t xml:space="preserve">CS </w:t>
            </w:r>
          </w:p>
        </w:tc>
        <w:tc>
          <w:tcPr>
            <w:tcW w:w="1100" w:type="dxa"/>
            <w:tcBorders>
              <w:top w:val="nil"/>
              <w:left w:val="nil"/>
              <w:bottom w:val="nil"/>
              <w:right w:val="single" w:sz="8" w:space="0" w:color="000000"/>
            </w:tcBorders>
            <w:shd w:val="clear" w:color="auto" w:fill="auto"/>
            <w:noWrap/>
            <w:vAlign w:val="center"/>
            <w:hideMark/>
          </w:tcPr>
          <w:p w14:paraId="686DCF7E" w14:textId="77777777" w:rsidR="006E05BE" w:rsidRPr="006E05BE" w:rsidRDefault="006E05BE" w:rsidP="006E05BE">
            <w:pPr>
              <w:suppressAutoHyphens w:val="0"/>
              <w:spacing w:line="240" w:lineRule="auto"/>
              <w:rPr>
                <w:b/>
                <w:bCs/>
                <w:kern w:val="0"/>
              </w:rPr>
            </w:pPr>
            <w:proofErr w:type="spellStart"/>
            <w:r w:rsidRPr="006E05BE">
              <w:rPr>
                <w:b/>
                <w:bCs/>
                <w:kern w:val="0"/>
              </w:rPr>
              <w:t>Professionali</w:t>
            </w:r>
            <w:proofErr w:type="spellEnd"/>
            <w:r w:rsidRPr="006E05BE">
              <w:rPr>
                <w:b/>
                <w:bCs/>
                <w:kern w:val="0"/>
              </w:rPr>
              <w:t xml:space="preserve"> </w:t>
            </w:r>
            <w:proofErr w:type="spellStart"/>
            <w:r w:rsidRPr="006E05BE">
              <w:rPr>
                <w:b/>
                <w:bCs/>
                <w:kern w:val="0"/>
              </w:rPr>
              <w:t>sm</w:t>
            </w:r>
            <w:proofErr w:type="spellEnd"/>
            <w:r w:rsidRPr="006E05BE">
              <w:rPr>
                <w:b/>
                <w:bCs/>
                <w:kern w:val="0"/>
              </w:rPr>
              <w:t xml:space="preserve"> </w:t>
            </w:r>
          </w:p>
        </w:tc>
        <w:tc>
          <w:tcPr>
            <w:tcW w:w="708" w:type="dxa"/>
            <w:tcBorders>
              <w:top w:val="nil"/>
              <w:left w:val="nil"/>
              <w:bottom w:val="nil"/>
              <w:right w:val="single" w:sz="8" w:space="0" w:color="000000"/>
            </w:tcBorders>
            <w:shd w:val="clear" w:color="auto" w:fill="auto"/>
            <w:noWrap/>
            <w:vAlign w:val="center"/>
            <w:hideMark/>
          </w:tcPr>
          <w:p w14:paraId="57BDFBCC" w14:textId="77777777" w:rsidR="006E05BE" w:rsidRPr="006E05BE" w:rsidRDefault="006E05BE" w:rsidP="006E05BE">
            <w:pPr>
              <w:suppressAutoHyphens w:val="0"/>
              <w:spacing w:line="240" w:lineRule="auto"/>
              <w:rPr>
                <w:b/>
                <w:bCs/>
                <w:kern w:val="0"/>
              </w:rPr>
            </w:pPr>
            <w:r w:rsidRPr="006E05BE">
              <w:rPr>
                <w:b/>
                <w:bCs/>
                <w:kern w:val="0"/>
              </w:rPr>
              <w:t xml:space="preserve">Society </w:t>
            </w:r>
          </w:p>
        </w:tc>
        <w:tc>
          <w:tcPr>
            <w:tcW w:w="645" w:type="dxa"/>
            <w:tcBorders>
              <w:top w:val="nil"/>
              <w:left w:val="nil"/>
              <w:bottom w:val="nil"/>
              <w:right w:val="single" w:sz="8" w:space="0" w:color="000000"/>
            </w:tcBorders>
            <w:shd w:val="clear" w:color="auto" w:fill="auto"/>
            <w:noWrap/>
            <w:vAlign w:val="center"/>
            <w:hideMark/>
          </w:tcPr>
          <w:p w14:paraId="2E71B7F2" w14:textId="77777777" w:rsidR="006E05BE" w:rsidRPr="006E05BE" w:rsidRDefault="006E05BE" w:rsidP="006E05BE">
            <w:pPr>
              <w:suppressAutoHyphens w:val="0"/>
              <w:spacing w:line="240" w:lineRule="auto"/>
              <w:rPr>
                <w:b/>
                <w:bCs/>
                <w:kern w:val="0"/>
              </w:rPr>
            </w:pPr>
            <w:r w:rsidRPr="006E05BE">
              <w:rPr>
                <w:b/>
                <w:bCs/>
                <w:kern w:val="0"/>
              </w:rPr>
              <w:t xml:space="preserve">Ethics </w:t>
            </w:r>
          </w:p>
        </w:tc>
        <w:tc>
          <w:tcPr>
            <w:tcW w:w="467" w:type="dxa"/>
            <w:tcBorders>
              <w:top w:val="nil"/>
              <w:left w:val="nil"/>
              <w:bottom w:val="nil"/>
              <w:right w:val="single" w:sz="8" w:space="0" w:color="000000"/>
            </w:tcBorders>
            <w:shd w:val="clear" w:color="auto" w:fill="auto"/>
            <w:noWrap/>
            <w:vAlign w:val="center"/>
            <w:hideMark/>
          </w:tcPr>
          <w:p w14:paraId="5BAA9BE6" w14:textId="77777777" w:rsidR="006E05BE" w:rsidRPr="006E05BE" w:rsidRDefault="006E05BE" w:rsidP="006E05BE">
            <w:pPr>
              <w:suppressAutoHyphens w:val="0"/>
              <w:spacing w:line="240" w:lineRule="auto"/>
              <w:rPr>
                <w:b/>
                <w:bCs/>
                <w:kern w:val="0"/>
              </w:rPr>
            </w:pPr>
            <w:r w:rsidRPr="006E05BE">
              <w:rPr>
                <w:b/>
                <w:bCs/>
                <w:kern w:val="0"/>
              </w:rPr>
              <w:t>FM PM</w:t>
            </w:r>
          </w:p>
        </w:tc>
        <w:tc>
          <w:tcPr>
            <w:tcW w:w="788" w:type="dxa"/>
            <w:tcBorders>
              <w:top w:val="nil"/>
              <w:left w:val="nil"/>
              <w:bottom w:val="nil"/>
              <w:right w:val="single" w:sz="8" w:space="0" w:color="auto"/>
            </w:tcBorders>
            <w:shd w:val="clear" w:color="auto" w:fill="auto"/>
            <w:noWrap/>
            <w:vAlign w:val="center"/>
            <w:hideMark/>
          </w:tcPr>
          <w:p w14:paraId="3B2BB05B" w14:textId="77777777" w:rsidR="006E05BE" w:rsidRPr="006E05BE" w:rsidRDefault="006E05BE" w:rsidP="006E05BE">
            <w:pPr>
              <w:suppressAutoHyphens w:val="0"/>
              <w:spacing w:line="240" w:lineRule="auto"/>
              <w:rPr>
                <w:b/>
                <w:bCs/>
                <w:kern w:val="0"/>
              </w:rPr>
            </w:pPr>
            <w:r w:rsidRPr="006E05BE">
              <w:rPr>
                <w:b/>
                <w:bCs/>
                <w:kern w:val="0"/>
              </w:rPr>
              <w:t xml:space="preserve">Life long  </w:t>
            </w:r>
          </w:p>
        </w:tc>
      </w:tr>
      <w:tr w:rsidR="006E05BE" w:rsidRPr="006E05BE" w14:paraId="5BA5FFDC" w14:textId="77777777" w:rsidTr="006E05BE">
        <w:trPr>
          <w:trHeight w:val="161"/>
        </w:trPr>
        <w:tc>
          <w:tcPr>
            <w:tcW w:w="984" w:type="dxa"/>
            <w:tcBorders>
              <w:top w:val="nil"/>
              <w:left w:val="single" w:sz="8" w:space="0" w:color="auto"/>
              <w:bottom w:val="nil"/>
              <w:right w:val="single" w:sz="8" w:space="0" w:color="000000"/>
            </w:tcBorders>
            <w:shd w:val="clear" w:color="auto" w:fill="auto"/>
            <w:noWrap/>
            <w:vAlign w:val="center"/>
            <w:hideMark/>
          </w:tcPr>
          <w:p w14:paraId="657127E2" w14:textId="77777777" w:rsidR="006E05BE" w:rsidRPr="006E05BE" w:rsidRDefault="006E05BE" w:rsidP="006E05BE">
            <w:pPr>
              <w:suppressAutoHyphens w:val="0"/>
              <w:spacing w:line="240" w:lineRule="auto"/>
              <w:rPr>
                <w:b/>
                <w:bCs/>
                <w:kern w:val="0"/>
              </w:rPr>
            </w:pPr>
            <w:r w:rsidRPr="006E05BE">
              <w:rPr>
                <w:b/>
                <w:bCs/>
                <w:kern w:val="0"/>
              </w:rPr>
              <w:t> </w:t>
            </w:r>
          </w:p>
        </w:tc>
        <w:tc>
          <w:tcPr>
            <w:tcW w:w="761" w:type="dxa"/>
            <w:tcBorders>
              <w:top w:val="nil"/>
              <w:left w:val="nil"/>
              <w:bottom w:val="nil"/>
              <w:right w:val="single" w:sz="8" w:space="0" w:color="000000"/>
            </w:tcBorders>
            <w:shd w:val="clear" w:color="auto" w:fill="auto"/>
            <w:noWrap/>
            <w:vAlign w:val="center"/>
            <w:hideMark/>
          </w:tcPr>
          <w:p w14:paraId="411400C3" w14:textId="77777777" w:rsidR="006E05BE" w:rsidRPr="006E05BE" w:rsidRDefault="006E05BE" w:rsidP="006E05BE">
            <w:pPr>
              <w:suppressAutoHyphens w:val="0"/>
              <w:spacing w:line="240" w:lineRule="auto"/>
              <w:rPr>
                <w:b/>
                <w:bCs/>
                <w:kern w:val="0"/>
              </w:rPr>
            </w:pPr>
            <w:r w:rsidRPr="006E05BE">
              <w:rPr>
                <w:b/>
                <w:bCs/>
                <w:kern w:val="0"/>
              </w:rPr>
              <w:t> </w:t>
            </w:r>
          </w:p>
        </w:tc>
        <w:tc>
          <w:tcPr>
            <w:tcW w:w="1110" w:type="dxa"/>
            <w:tcBorders>
              <w:top w:val="nil"/>
              <w:left w:val="nil"/>
              <w:bottom w:val="nil"/>
              <w:right w:val="single" w:sz="8" w:space="0" w:color="000000"/>
            </w:tcBorders>
            <w:shd w:val="clear" w:color="auto" w:fill="auto"/>
            <w:noWrap/>
            <w:vAlign w:val="center"/>
            <w:hideMark/>
          </w:tcPr>
          <w:p w14:paraId="376E15C0" w14:textId="77777777" w:rsidR="006E05BE" w:rsidRPr="006E05BE" w:rsidRDefault="006E05BE" w:rsidP="006E05BE">
            <w:pPr>
              <w:suppressAutoHyphens w:val="0"/>
              <w:spacing w:line="240" w:lineRule="auto"/>
              <w:rPr>
                <w:b/>
                <w:bCs/>
                <w:kern w:val="0"/>
              </w:rPr>
            </w:pPr>
            <w:r w:rsidRPr="006E05BE">
              <w:rPr>
                <w:b/>
                <w:bCs/>
                <w:kern w:val="0"/>
              </w:rPr>
              <w:t> </w:t>
            </w:r>
          </w:p>
        </w:tc>
        <w:tc>
          <w:tcPr>
            <w:tcW w:w="681" w:type="dxa"/>
            <w:tcBorders>
              <w:top w:val="nil"/>
              <w:left w:val="nil"/>
              <w:bottom w:val="nil"/>
              <w:right w:val="single" w:sz="8" w:space="0" w:color="000000"/>
            </w:tcBorders>
            <w:shd w:val="clear" w:color="auto" w:fill="auto"/>
            <w:noWrap/>
            <w:vAlign w:val="center"/>
            <w:hideMark/>
          </w:tcPr>
          <w:p w14:paraId="15454995" w14:textId="77777777" w:rsidR="006E05BE" w:rsidRPr="006E05BE" w:rsidRDefault="006E05BE" w:rsidP="006E05BE">
            <w:pPr>
              <w:suppressAutoHyphens w:val="0"/>
              <w:spacing w:line="240" w:lineRule="auto"/>
              <w:rPr>
                <w:b/>
                <w:bCs/>
                <w:kern w:val="0"/>
              </w:rPr>
            </w:pPr>
            <w:r w:rsidRPr="006E05BE">
              <w:rPr>
                <w:b/>
                <w:bCs/>
                <w:kern w:val="0"/>
              </w:rPr>
              <w:t> </w:t>
            </w:r>
          </w:p>
        </w:tc>
        <w:tc>
          <w:tcPr>
            <w:tcW w:w="592" w:type="dxa"/>
            <w:tcBorders>
              <w:top w:val="nil"/>
              <w:left w:val="nil"/>
              <w:bottom w:val="nil"/>
              <w:right w:val="single" w:sz="8" w:space="0" w:color="000000"/>
            </w:tcBorders>
            <w:shd w:val="clear" w:color="auto" w:fill="auto"/>
            <w:noWrap/>
            <w:hideMark/>
          </w:tcPr>
          <w:p w14:paraId="1E24A303"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966" w:type="dxa"/>
            <w:tcBorders>
              <w:top w:val="nil"/>
              <w:left w:val="nil"/>
              <w:bottom w:val="nil"/>
              <w:right w:val="single" w:sz="8" w:space="0" w:color="000000"/>
            </w:tcBorders>
            <w:shd w:val="clear" w:color="auto" w:fill="auto"/>
            <w:noWrap/>
            <w:vAlign w:val="center"/>
            <w:hideMark/>
          </w:tcPr>
          <w:p w14:paraId="7E8E614F" w14:textId="77777777" w:rsidR="006E05BE" w:rsidRPr="006E05BE" w:rsidRDefault="006E05BE" w:rsidP="006E05BE">
            <w:pPr>
              <w:suppressAutoHyphens w:val="0"/>
              <w:spacing w:line="240" w:lineRule="auto"/>
              <w:rPr>
                <w:b/>
                <w:bCs/>
                <w:kern w:val="0"/>
              </w:rPr>
            </w:pPr>
            <w:r w:rsidRPr="006E05BE">
              <w:rPr>
                <w:b/>
                <w:bCs/>
                <w:kern w:val="0"/>
              </w:rPr>
              <w:t> </w:t>
            </w:r>
          </w:p>
        </w:tc>
        <w:tc>
          <w:tcPr>
            <w:tcW w:w="538" w:type="dxa"/>
            <w:tcBorders>
              <w:top w:val="nil"/>
              <w:left w:val="nil"/>
              <w:bottom w:val="nil"/>
              <w:right w:val="single" w:sz="8" w:space="0" w:color="000000"/>
            </w:tcBorders>
            <w:shd w:val="clear" w:color="auto" w:fill="auto"/>
            <w:noWrap/>
            <w:hideMark/>
          </w:tcPr>
          <w:p w14:paraId="37380EE2"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1100" w:type="dxa"/>
            <w:tcBorders>
              <w:top w:val="nil"/>
              <w:left w:val="nil"/>
              <w:bottom w:val="nil"/>
              <w:right w:val="single" w:sz="8" w:space="0" w:color="000000"/>
            </w:tcBorders>
            <w:shd w:val="clear" w:color="auto" w:fill="auto"/>
            <w:noWrap/>
            <w:hideMark/>
          </w:tcPr>
          <w:p w14:paraId="7C9FBF40"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08" w:type="dxa"/>
            <w:tcBorders>
              <w:top w:val="nil"/>
              <w:left w:val="nil"/>
              <w:bottom w:val="nil"/>
              <w:right w:val="single" w:sz="8" w:space="0" w:color="000000"/>
            </w:tcBorders>
            <w:shd w:val="clear" w:color="auto" w:fill="auto"/>
            <w:noWrap/>
            <w:hideMark/>
          </w:tcPr>
          <w:p w14:paraId="17790193"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645" w:type="dxa"/>
            <w:tcBorders>
              <w:top w:val="nil"/>
              <w:left w:val="nil"/>
              <w:bottom w:val="nil"/>
              <w:right w:val="single" w:sz="8" w:space="0" w:color="000000"/>
            </w:tcBorders>
            <w:shd w:val="clear" w:color="auto" w:fill="auto"/>
            <w:noWrap/>
            <w:vAlign w:val="center"/>
            <w:hideMark/>
          </w:tcPr>
          <w:p w14:paraId="183E19AE" w14:textId="77777777" w:rsidR="006E05BE" w:rsidRPr="006E05BE" w:rsidRDefault="006E05BE" w:rsidP="006E05BE">
            <w:pPr>
              <w:suppressAutoHyphens w:val="0"/>
              <w:spacing w:line="240" w:lineRule="auto"/>
              <w:rPr>
                <w:b/>
                <w:bCs/>
                <w:kern w:val="0"/>
              </w:rPr>
            </w:pPr>
            <w:r w:rsidRPr="006E05BE">
              <w:rPr>
                <w:b/>
                <w:bCs/>
                <w:kern w:val="0"/>
              </w:rPr>
              <w:t> </w:t>
            </w:r>
          </w:p>
        </w:tc>
        <w:tc>
          <w:tcPr>
            <w:tcW w:w="467" w:type="dxa"/>
            <w:tcBorders>
              <w:top w:val="nil"/>
              <w:left w:val="nil"/>
              <w:bottom w:val="nil"/>
              <w:right w:val="single" w:sz="8" w:space="0" w:color="000000"/>
            </w:tcBorders>
            <w:shd w:val="clear" w:color="auto" w:fill="auto"/>
            <w:noWrap/>
            <w:vAlign w:val="center"/>
            <w:hideMark/>
          </w:tcPr>
          <w:p w14:paraId="216BE14F" w14:textId="77777777" w:rsidR="006E05BE" w:rsidRPr="006E05BE" w:rsidRDefault="006E05BE" w:rsidP="006E05BE">
            <w:pPr>
              <w:suppressAutoHyphens w:val="0"/>
              <w:spacing w:line="240" w:lineRule="auto"/>
              <w:rPr>
                <w:b/>
                <w:bCs/>
                <w:kern w:val="0"/>
              </w:rPr>
            </w:pPr>
            <w:r w:rsidRPr="006E05BE">
              <w:rPr>
                <w:b/>
                <w:bCs/>
                <w:kern w:val="0"/>
              </w:rPr>
              <w:t> </w:t>
            </w:r>
          </w:p>
        </w:tc>
        <w:tc>
          <w:tcPr>
            <w:tcW w:w="788" w:type="dxa"/>
            <w:tcBorders>
              <w:top w:val="nil"/>
              <w:left w:val="nil"/>
              <w:bottom w:val="nil"/>
              <w:right w:val="single" w:sz="8" w:space="0" w:color="auto"/>
            </w:tcBorders>
            <w:shd w:val="clear" w:color="auto" w:fill="auto"/>
            <w:noWrap/>
            <w:vAlign w:val="center"/>
            <w:hideMark/>
          </w:tcPr>
          <w:p w14:paraId="42AF56E9" w14:textId="77777777" w:rsidR="006E05BE" w:rsidRPr="006E05BE" w:rsidRDefault="006E05BE" w:rsidP="006E05BE">
            <w:pPr>
              <w:suppressAutoHyphens w:val="0"/>
              <w:spacing w:line="240" w:lineRule="auto"/>
              <w:rPr>
                <w:b/>
                <w:bCs/>
                <w:kern w:val="0"/>
              </w:rPr>
            </w:pPr>
            <w:r w:rsidRPr="006E05BE">
              <w:rPr>
                <w:b/>
                <w:bCs/>
                <w:kern w:val="0"/>
              </w:rPr>
              <w:t xml:space="preserve">learning </w:t>
            </w:r>
          </w:p>
        </w:tc>
      </w:tr>
      <w:tr w:rsidR="006E05BE" w:rsidRPr="006E05BE" w14:paraId="4A2B494E" w14:textId="77777777" w:rsidTr="006E05BE">
        <w:trPr>
          <w:trHeight w:val="161"/>
        </w:trPr>
        <w:tc>
          <w:tcPr>
            <w:tcW w:w="984" w:type="dxa"/>
            <w:tcBorders>
              <w:top w:val="nil"/>
              <w:left w:val="single" w:sz="8" w:space="0" w:color="auto"/>
              <w:bottom w:val="nil"/>
              <w:right w:val="single" w:sz="8" w:space="0" w:color="000000"/>
            </w:tcBorders>
            <w:shd w:val="clear" w:color="auto" w:fill="auto"/>
            <w:noWrap/>
            <w:hideMark/>
          </w:tcPr>
          <w:p w14:paraId="0A558540"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61" w:type="dxa"/>
            <w:tcBorders>
              <w:top w:val="nil"/>
              <w:left w:val="nil"/>
              <w:bottom w:val="nil"/>
              <w:right w:val="single" w:sz="8" w:space="0" w:color="000000"/>
            </w:tcBorders>
            <w:shd w:val="clear" w:color="auto" w:fill="auto"/>
            <w:noWrap/>
            <w:vAlign w:val="center"/>
            <w:hideMark/>
          </w:tcPr>
          <w:p w14:paraId="0DE59210" w14:textId="77777777" w:rsidR="006E05BE" w:rsidRPr="006E05BE" w:rsidRDefault="006E05BE" w:rsidP="006E05BE">
            <w:pPr>
              <w:suppressAutoHyphens w:val="0"/>
              <w:spacing w:line="240" w:lineRule="auto"/>
              <w:rPr>
                <w:b/>
                <w:bCs/>
                <w:kern w:val="0"/>
              </w:rPr>
            </w:pPr>
            <w:r w:rsidRPr="006E05BE">
              <w:rPr>
                <w:b/>
                <w:bCs/>
                <w:kern w:val="0"/>
              </w:rPr>
              <w:t> </w:t>
            </w:r>
          </w:p>
        </w:tc>
        <w:tc>
          <w:tcPr>
            <w:tcW w:w="1110" w:type="dxa"/>
            <w:tcBorders>
              <w:top w:val="nil"/>
              <w:left w:val="nil"/>
              <w:bottom w:val="nil"/>
              <w:right w:val="single" w:sz="8" w:space="0" w:color="000000"/>
            </w:tcBorders>
            <w:shd w:val="clear" w:color="auto" w:fill="auto"/>
            <w:noWrap/>
            <w:vAlign w:val="center"/>
            <w:hideMark/>
          </w:tcPr>
          <w:p w14:paraId="3B2130ED" w14:textId="77777777" w:rsidR="006E05BE" w:rsidRPr="006E05BE" w:rsidRDefault="006E05BE" w:rsidP="006E05BE">
            <w:pPr>
              <w:suppressAutoHyphens w:val="0"/>
              <w:spacing w:line="240" w:lineRule="auto"/>
              <w:rPr>
                <w:b/>
                <w:bCs/>
                <w:kern w:val="0"/>
              </w:rPr>
            </w:pPr>
            <w:r w:rsidRPr="006E05BE">
              <w:rPr>
                <w:b/>
                <w:bCs/>
                <w:kern w:val="0"/>
              </w:rPr>
              <w:t> </w:t>
            </w:r>
          </w:p>
        </w:tc>
        <w:tc>
          <w:tcPr>
            <w:tcW w:w="681" w:type="dxa"/>
            <w:tcBorders>
              <w:top w:val="nil"/>
              <w:left w:val="nil"/>
              <w:bottom w:val="nil"/>
              <w:right w:val="single" w:sz="8" w:space="0" w:color="000000"/>
            </w:tcBorders>
            <w:shd w:val="clear" w:color="auto" w:fill="auto"/>
            <w:noWrap/>
            <w:hideMark/>
          </w:tcPr>
          <w:p w14:paraId="035EC805"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592" w:type="dxa"/>
            <w:tcBorders>
              <w:top w:val="nil"/>
              <w:left w:val="nil"/>
              <w:bottom w:val="nil"/>
              <w:right w:val="single" w:sz="8" w:space="0" w:color="000000"/>
            </w:tcBorders>
            <w:shd w:val="clear" w:color="auto" w:fill="auto"/>
            <w:noWrap/>
            <w:hideMark/>
          </w:tcPr>
          <w:p w14:paraId="662C2C13"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966" w:type="dxa"/>
            <w:tcBorders>
              <w:top w:val="nil"/>
              <w:left w:val="nil"/>
              <w:bottom w:val="nil"/>
              <w:right w:val="single" w:sz="8" w:space="0" w:color="000000"/>
            </w:tcBorders>
            <w:shd w:val="clear" w:color="auto" w:fill="auto"/>
            <w:noWrap/>
            <w:hideMark/>
          </w:tcPr>
          <w:p w14:paraId="47A3C0F3"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538" w:type="dxa"/>
            <w:tcBorders>
              <w:top w:val="nil"/>
              <w:left w:val="nil"/>
              <w:bottom w:val="nil"/>
              <w:right w:val="single" w:sz="8" w:space="0" w:color="000000"/>
            </w:tcBorders>
            <w:shd w:val="clear" w:color="auto" w:fill="auto"/>
            <w:noWrap/>
            <w:hideMark/>
          </w:tcPr>
          <w:p w14:paraId="702E0144"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1100" w:type="dxa"/>
            <w:tcBorders>
              <w:top w:val="nil"/>
              <w:left w:val="nil"/>
              <w:bottom w:val="nil"/>
              <w:right w:val="single" w:sz="8" w:space="0" w:color="000000"/>
            </w:tcBorders>
            <w:shd w:val="clear" w:color="auto" w:fill="auto"/>
            <w:noWrap/>
            <w:hideMark/>
          </w:tcPr>
          <w:p w14:paraId="2FF3897C"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08" w:type="dxa"/>
            <w:tcBorders>
              <w:top w:val="nil"/>
              <w:left w:val="nil"/>
              <w:bottom w:val="nil"/>
              <w:right w:val="single" w:sz="8" w:space="0" w:color="000000"/>
            </w:tcBorders>
            <w:shd w:val="clear" w:color="auto" w:fill="auto"/>
            <w:noWrap/>
            <w:hideMark/>
          </w:tcPr>
          <w:p w14:paraId="2CEE3696"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645" w:type="dxa"/>
            <w:tcBorders>
              <w:top w:val="nil"/>
              <w:left w:val="nil"/>
              <w:bottom w:val="nil"/>
              <w:right w:val="single" w:sz="8" w:space="0" w:color="000000"/>
            </w:tcBorders>
            <w:shd w:val="clear" w:color="auto" w:fill="auto"/>
            <w:noWrap/>
            <w:hideMark/>
          </w:tcPr>
          <w:p w14:paraId="49B0D87B"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467" w:type="dxa"/>
            <w:tcBorders>
              <w:top w:val="nil"/>
              <w:left w:val="nil"/>
              <w:bottom w:val="nil"/>
              <w:right w:val="single" w:sz="8" w:space="0" w:color="000000"/>
            </w:tcBorders>
            <w:shd w:val="clear" w:color="auto" w:fill="auto"/>
            <w:noWrap/>
            <w:vAlign w:val="center"/>
            <w:hideMark/>
          </w:tcPr>
          <w:p w14:paraId="206DC52C" w14:textId="77777777" w:rsidR="006E05BE" w:rsidRPr="006E05BE" w:rsidRDefault="006E05BE" w:rsidP="006E05BE">
            <w:pPr>
              <w:suppressAutoHyphens w:val="0"/>
              <w:spacing w:line="240" w:lineRule="auto"/>
              <w:rPr>
                <w:b/>
                <w:bCs/>
                <w:kern w:val="0"/>
              </w:rPr>
            </w:pPr>
            <w:r w:rsidRPr="006E05BE">
              <w:rPr>
                <w:b/>
                <w:bCs/>
                <w:kern w:val="0"/>
              </w:rPr>
              <w:t> </w:t>
            </w:r>
          </w:p>
        </w:tc>
        <w:tc>
          <w:tcPr>
            <w:tcW w:w="788" w:type="dxa"/>
            <w:tcBorders>
              <w:top w:val="nil"/>
              <w:left w:val="nil"/>
              <w:bottom w:val="nil"/>
              <w:right w:val="single" w:sz="8" w:space="0" w:color="auto"/>
            </w:tcBorders>
            <w:shd w:val="clear" w:color="auto" w:fill="auto"/>
            <w:noWrap/>
            <w:vAlign w:val="center"/>
            <w:hideMark/>
          </w:tcPr>
          <w:p w14:paraId="2E31DE56" w14:textId="77777777" w:rsidR="006E05BE" w:rsidRPr="006E05BE" w:rsidRDefault="006E05BE" w:rsidP="006E05BE">
            <w:pPr>
              <w:suppressAutoHyphens w:val="0"/>
              <w:spacing w:line="240" w:lineRule="auto"/>
              <w:rPr>
                <w:b/>
                <w:bCs/>
                <w:kern w:val="0"/>
              </w:rPr>
            </w:pPr>
            <w:r w:rsidRPr="006E05BE">
              <w:rPr>
                <w:b/>
                <w:bCs/>
                <w:kern w:val="0"/>
              </w:rPr>
              <w:t> </w:t>
            </w:r>
          </w:p>
        </w:tc>
      </w:tr>
      <w:tr w:rsidR="006E05BE" w:rsidRPr="006E05BE" w14:paraId="6F000FFB" w14:textId="77777777" w:rsidTr="006E05BE">
        <w:trPr>
          <w:trHeight w:val="161"/>
        </w:trPr>
        <w:tc>
          <w:tcPr>
            <w:tcW w:w="984" w:type="dxa"/>
            <w:tcBorders>
              <w:top w:val="nil"/>
              <w:left w:val="single" w:sz="8" w:space="0" w:color="auto"/>
              <w:bottom w:val="nil"/>
              <w:right w:val="single" w:sz="8" w:space="0" w:color="000000"/>
            </w:tcBorders>
            <w:shd w:val="clear" w:color="auto" w:fill="auto"/>
            <w:noWrap/>
            <w:hideMark/>
          </w:tcPr>
          <w:p w14:paraId="79A81AC9"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61" w:type="dxa"/>
            <w:tcBorders>
              <w:top w:val="nil"/>
              <w:left w:val="nil"/>
              <w:bottom w:val="nil"/>
              <w:right w:val="single" w:sz="8" w:space="0" w:color="000000"/>
            </w:tcBorders>
            <w:shd w:val="clear" w:color="auto" w:fill="auto"/>
            <w:noWrap/>
            <w:vAlign w:val="center"/>
            <w:hideMark/>
          </w:tcPr>
          <w:p w14:paraId="41188EF9" w14:textId="77777777" w:rsidR="006E05BE" w:rsidRPr="006E05BE" w:rsidRDefault="006E05BE" w:rsidP="006E05BE">
            <w:pPr>
              <w:suppressAutoHyphens w:val="0"/>
              <w:spacing w:line="240" w:lineRule="auto"/>
              <w:rPr>
                <w:b/>
                <w:bCs/>
                <w:kern w:val="0"/>
              </w:rPr>
            </w:pPr>
            <w:r w:rsidRPr="006E05BE">
              <w:rPr>
                <w:b/>
                <w:bCs/>
                <w:kern w:val="0"/>
              </w:rPr>
              <w:t> </w:t>
            </w:r>
          </w:p>
        </w:tc>
        <w:tc>
          <w:tcPr>
            <w:tcW w:w="1110" w:type="dxa"/>
            <w:tcBorders>
              <w:top w:val="nil"/>
              <w:left w:val="nil"/>
              <w:bottom w:val="nil"/>
              <w:right w:val="single" w:sz="8" w:space="0" w:color="000000"/>
            </w:tcBorders>
            <w:shd w:val="clear" w:color="auto" w:fill="auto"/>
            <w:noWrap/>
            <w:hideMark/>
          </w:tcPr>
          <w:p w14:paraId="6631CD55"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681" w:type="dxa"/>
            <w:tcBorders>
              <w:top w:val="nil"/>
              <w:left w:val="nil"/>
              <w:bottom w:val="nil"/>
              <w:right w:val="single" w:sz="8" w:space="0" w:color="000000"/>
            </w:tcBorders>
            <w:shd w:val="clear" w:color="auto" w:fill="auto"/>
            <w:noWrap/>
            <w:hideMark/>
          </w:tcPr>
          <w:p w14:paraId="1F9F1EC8"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592" w:type="dxa"/>
            <w:tcBorders>
              <w:top w:val="nil"/>
              <w:left w:val="nil"/>
              <w:bottom w:val="nil"/>
              <w:right w:val="single" w:sz="8" w:space="0" w:color="000000"/>
            </w:tcBorders>
            <w:shd w:val="clear" w:color="auto" w:fill="auto"/>
            <w:noWrap/>
            <w:hideMark/>
          </w:tcPr>
          <w:p w14:paraId="366C9D86"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966" w:type="dxa"/>
            <w:tcBorders>
              <w:top w:val="nil"/>
              <w:left w:val="nil"/>
              <w:bottom w:val="nil"/>
              <w:right w:val="single" w:sz="8" w:space="0" w:color="000000"/>
            </w:tcBorders>
            <w:shd w:val="clear" w:color="auto" w:fill="auto"/>
            <w:noWrap/>
            <w:hideMark/>
          </w:tcPr>
          <w:p w14:paraId="7FE3E05D"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538" w:type="dxa"/>
            <w:tcBorders>
              <w:top w:val="nil"/>
              <w:left w:val="nil"/>
              <w:bottom w:val="nil"/>
              <w:right w:val="single" w:sz="8" w:space="0" w:color="000000"/>
            </w:tcBorders>
            <w:shd w:val="clear" w:color="auto" w:fill="auto"/>
            <w:noWrap/>
            <w:hideMark/>
          </w:tcPr>
          <w:p w14:paraId="642342F3"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1100" w:type="dxa"/>
            <w:tcBorders>
              <w:top w:val="nil"/>
              <w:left w:val="nil"/>
              <w:bottom w:val="nil"/>
              <w:right w:val="single" w:sz="8" w:space="0" w:color="000000"/>
            </w:tcBorders>
            <w:shd w:val="clear" w:color="auto" w:fill="auto"/>
            <w:noWrap/>
            <w:hideMark/>
          </w:tcPr>
          <w:p w14:paraId="37CC4529"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08" w:type="dxa"/>
            <w:tcBorders>
              <w:top w:val="nil"/>
              <w:left w:val="nil"/>
              <w:bottom w:val="nil"/>
              <w:right w:val="single" w:sz="8" w:space="0" w:color="000000"/>
            </w:tcBorders>
            <w:shd w:val="clear" w:color="auto" w:fill="auto"/>
            <w:noWrap/>
            <w:hideMark/>
          </w:tcPr>
          <w:p w14:paraId="32860A6A"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645" w:type="dxa"/>
            <w:tcBorders>
              <w:top w:val="nil"/>
              <w:left w:val="nil"/>
              <w:bottom w:val="nil"/>
              <w:right w:val="single" w:sz="8" w:space="0" w:color="000000"/>
            </w:tcBorders>
            <w:shd w:val="clear" w:color="auto" w:fill="auto"/>
            <w:noWrap/>
            <w:hideMark/>
          </w:tcPr>
          <w:p w14:paraId="5B4A5A26"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467" w:type="dxa"/>
            <w:tcBorders>
              <w:top w:val="nil"/>
              <w:left w:val="nil"/>
              <w:bottom w:val="nil"/>
              <w:right w:val="single" w:sz="8" w:space="0" w:color="000000"/>
            </w:tcBorders>
            <w:shd w:val="clear" w:color="auto" w:fill="auto"/>
            <w:noWrap/>
            <w:hideMark/>
          </w:tcPr>
          <w:p w14:paraId="4E71553F"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88" w:type="dxa"/>
            <w:tcBorders>
              <w:top w:val="nil"/>
              <w:left w:val="nil"/>
              <w:bottom w:val="nil"/>
              <w:right w:val="single" w:sz="8" w:space="0" w:color="auto"/>
            </w:tcBorders>
            <w:shd w:val="clear" w:color="auto" w:fill="auto"/>
            <w:noWrap/>
            <w:hideMark/>
          </w:tcPr>
          <w:p w14:paraId="6CE02BE0"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r>
      <w:tr w:rsidR="006E05BE" w:rsidRPr="006E05BE" w14:paraId="71CE592F" w14:textId="77777777" w:rsidTr="006E05BE">
        <w:trPr>
          <w:trHeight w:val="167"/>
        </w:trPr>
        <w:tc>
          <w:tcPr>
            <w:tcW w:w="984" w:type="dxa"/>
            <w:tcBorders>
              <w:top w:val="nil"/>
              <w:left w:val="single" w:sz="8" w:space="0" w:color="auto"/>
              <w:bottom w:val="single" w:sz="8" w:space="0" w:color="auto"/>
              <w:right w:val="single" w:sz="8" w:space="0" w:color="000000"/>
            </w:tcBorders>
            <w:shd w:val="clear" w:color="auto" w:fill="auto"/>
            <w:noWrap/>
            <w:hideMark/>
          </w:tcPr>
          <w:p w14:paraId="707207B1"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61" w:type="dxa"/>
            <w:tcBorders>
              <w:top w:val="nil"/>
              <w:left w:val="nil"/>
              <w:bottom w:val="single" w:sz="8" w:space="0" w:color="auto"/>
              <w:right w:val="single" w:sz="8" w:space="0" w:color="000000"/>
            </w:tcBorders>
            <w:shd w:val="clear" w:color="auto" w:fill="auto"/>
            <w:noWrap/>
            <w:vAlign w:val="center"/>
            <w:hideMark/>
          </w:tcPr>
          <w:p w14:paraId="619E06B6" w14:textId="77777777" w:rsidR="006E05BE" w:rsidRPr="006E05BE" w:rsidRDefault="006E05BE" w:rsidP="006E05BE">
            <w:pPr>
              <w:suppressAutoHyphens w:val="0"/>
              <w:spacing w:line="240" w:lineRule="auto"/>
              <w:rPr>
                <w:b/>
                <w:bCs/>
                <w:kern w:val="0"/>
              </w:rPr>
            </w:pPr>
            <w:r w:rsidRPr="006E05BE">
              <w:rPr>
                <w:b/>
                <w:bCs/>
                <w:kern w:val="0"/>
              </w:rPr>
              <w:t> </w:t>
            </w:r>
          </w:p>
        </w:tc>
        <w:tc>
          <w:tcPr>
            <w:tcW w:w="1110" w:type="dxa"/>
            <w:tcBorders>
              <w:top w:val="nil"/>
              <w:left w:val="nil"/>
              <w:bottom w:val="single" w:sz="8" w:space="0" w:color="auto"/>
              <w:right w:val="single" w:sz="8" w:space="0" w:color="000000"/>
            </w:tcBorders>
            <w:shd w:val="clear" w:color="auto" w:fill="auto"/>
            <w:noWrap/>
            <w:hideMark/>
          </w:tcPr>
          <w:p w14:paraId="0674663D"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681" w:type="dxa"/>
            <w:tcBorders>
              <w:top w:val="nil"/>
              <w:left w:val="nil"/>
              <w:bottom w:val="single" w:sz="8" w:space="0" w:color="auto"/>
              <w:right w:val="single" w:sz="8" w:space="0" w:color="000000"/>
            </w:tcBorders>
            <w:shd w:val="clear" w:color="auto" w:fill="auto"/>
            <w:noWrap/>
            <w:hideMark/>
          </w:tcPr>
          <w:p w14:paraId="3A82D7C6"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592" w:type="dxa"/>
            <w:tcBorders>
              <w:top w:val="nil"/>
              <w:left w:val="nil"/>
              <w:bottom w:val="single" w:sz="8" w:space="0" w:color="auto"/>
              <w:right w:val="single" w:sz="8" w:space="0" w:color="000000"/>
            </w:tcBorders>
            <w:shd w:val="clear" w:color="auto" w:fill="auto"/>
            <w:noWrap/>
            <w:hideMark/>
          </w:tcPr>
          <w:p w14:paraId="489CA7D0"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966" w:type="dxa"/>
            <w:tcBorders>
              <w:top w:val="nil"/>
              <w:left w:val="nil"/>
              <w:bottom w:val="single" w:sz="8" w:space="0" w:color="auto"/>
              <w:right w:val="single" w:sz="8" w:space="0" w:color="000000"/>
            </w:tcBorders>
            <w:shd w:val="clear" w:color="auto" w:fill="auto"/>
            <w:noWrap/>
            <w:hideMark/>
          </w:tcPr>
          <w:p w14:paraId="3CDEAB15"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538" w:type="dxa"/>
            <w:tcBorders>
              <w:top w:val="nil"/>
              <w:left w:val="nil"/>
              <w:bottom w:val="single" w:sz="8" w:space="0" w:color="auto"/>
              <w:right w:val="single" w:sz="8" w:space="0" w:color="000000"/>
            </w:tcBorders>
            <w:shd w:val="clear" w:color="auto" w:fill="auto"/>
            <w:noWrap/>
            <w:hideMark/>
          </w:tcPr>
          <w:p w14:paraId="45561A46"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1100" w:type="dxa"/>
            <w:tcBorders>
              <w:top w:val="nil"/>
              <w:left w:val="nil"/>
              <w:bottom w:val="single" w:sz="8" w:space="0" w:color="auto"/>
              <w:right w:val="single" w:sz="8" w:space="0" w:color="000000"/>
            </w:tcBorders>
            <w:shd w:val="clear" w:color="auto" w:fill="auto"/>
            <w:noWrap/>
            <w:hideMark/>
          </w:tcPr>
          <w:p w14:paraId="133ABA83"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08" w:type="dxa"/>
            <w:tcBorders>
              <w:top w:val="nil"/>
              <w:left w:val="nil"/>
              <w:bottom w:val="single" w:sz="8" w:space="0" w:color="auto"/>
              <w:right w:val="single" w:sz="8" w:space="0" w:color="000000"/>
            </w:tcBorders>
            <w:shd w:val="clear" w:color="auto" w:fill="auto"/>
            <w:noWrap/>
            <w:hideMark/>
          </w:tcPr>
          <w:p w14:paraId="4F11E737"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645" w:type="dxa"/>
            <w:tcBorders>
              <w:top w:val="nil"/>
              <w:left w:val="nil"/>
              <w:bottom w:val="single" w:sz="8" w:space="0" w:color="auto"/>
              <w:right w:val="single" w:sz="8" w:space="0" w:color="000000"/>
            </w:tcBorders>
            <w:shd w:val="clear" w:color="auto" w:fill="auto"/>
            <w:noWrap/>
            <w:hideMark/>
          </w:tcPr>
          <w:p w14:paraId="7CE00896"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467" w:type="dxa"/>
            <w:tcBorders>
              <w:top w:val="nil"/>
              <w:left w:val="nil"/>
              <w:bottom w:val="single" w:sz="8" w:space="0" w:color="auto"/>
              <w:right w:val="single" w:sz="8" w:space="0" w:color="000000"/>
            </w:tcBorders>
            <w:shd w:val="clear" w:color="auto" w:fill="auto"/>
            <w:noWrap/>
            <w:hideMark/>
          </w:tcPr>
          <w:p w14:paraId="39B65A01"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c>
          <w:tcPr>
            <w:tcW w:w="788" w:type="dxa"/>
            <w:tcBorders>
              <w:top w:val="nil"/>
              <w:left w:val="nil"/>
              <w:bottom w:val="single" w:sz="8" w:space="0" w:color="auto"/>
              <w:right w:val="single" w:sz="8" w:space="0" w:color="auto"/>
            </w:tcBorders>
            <w:shd w:val="clear" w:color="auto" w:fill="auto"/>
            <w:noWrap/>
            <w:hideMark/>
          </w:tcPr>
          <w:p w14:paraId="23A7A76A" w14:textId="77777777" w:rsidR="006E05BE" w:rsidRPr="006E05BE" w:rsidRDefault="006E05BE" w:rsidP="006E05BE">
            <w:pPr>
              <w:suppressAutoHyphens w:val="0"/>
              <w:spacing w:line="240" w:lineRule="auto"/>
              <w:rPr>
                <w:rFonts w:ascii="Calibri" w:hAnsi="Calibri" w:cs="Calibri"/>
                <w:kern w:val="0"/>
                <w:sz w:val="22"/>
                <w:szCs w:val="22"/>
              </w:rPr>
            </w:pPr>
            <w:r w:rsidRPr="006E05BE">
              <w:rPr>
                <w:rFonts w:ascii="Calibri" w:hAnsi="Calibri" w:cs="Calibri"/>
                <w:kern w:val="0"/>
                <w:sz w:val="22"/>
                <w:szCs w:val="22"/>
              </w:rPr>
              <w:t> </w:t>
            </w:r>
          </w:p>
        </w:tc>
      </w:tr>
    </w:tbl>
    <w:p w14:paraId="20657C07" w14:textId="01389ED8" w:rsidR="00ED0AD1" w:rsidRPr="00ED0AD1" w:rsidRDefault="00ED0AD1" w:rsidP="00ED0AD1">
      <w:pPr>
        <w:pBdr>
          <w:top w:val="nil"/>
          <w:left w:val="nil"/>
          <w:bottom w:val="nil"/>
          <w:right w:val="nil"/>
          <w:between w:val="nil"/>
        </w:pBdr>
        <w:tabs>
          <w:tab w:val="left" w:pos="720"/>
          <w:tab w:val="right" w:pos="9026"/>
        </w:tabs>
        <w:spacing w:line="480" w:lineRule="auto"/>
        <w:rPr>
          <w:bCs/>
          <w:lang w:bidi="en-US"/>
        </w:rPr>
      </w:pPr>
    </w:p>
    <w:p w14:paraId="5CBD8B58" w14:textId="5BADF3EC" w:rsidR="00ED0AD1" w:rsidRPr="00ED0AD1" w:rsidRDefault="006E05BE" w:rsidP="00ED0AD1">
      <w:pPr>
        <w:pBdr>
          <w:top w:val="nil"/>
          <w:left w:val="nil"/>
          <w:bottom w:val="nil"/>
          <w:right w:val="nil"/>
          <w:between w:val="nil"/>
        </w:pBdr>
        <w:tabs>
          <w:tab w:val="left" w:pos="720"/>
          <w:tab w:val="right" w:pos="9026"/>
        </w:tabs>
        <w:spacing w:line="480" w:lineRule="auto"/>
        <w:rPr>
          <w:bCs/>
          <w:lang w:bidi="en-US"/>
        </w:rPr>
      </w:pPr>
      <w:r w:rsidRPr="00ED0AD1">
        <w:rPr>
          <w:bCs/>
          <w:lang w:bidi="en-US"/>
        </w:rPr>
        <w:t>Name and Sign of Faculty</w:t>
      </w:r>
      <w:r w:rsidR="00ED0AD1" w:rsidRPr="00ED0AD1">
        <w:rPr>
          <w:bCs/>
          <w:lang w:bidi="en-US"/>
        </w:rPr>
        <w:tab/>
      </w:r>
    </w:p>
    <w:p w14:paraId="395ECF20" w14:textId="74F81138" w:rsidR="00C15B02" w:rsidRDefault="00514AE1" w:rsidP="00C15B02">
      <w:pPr>
        <w:pBdr>
          <w:top w:val="nil"/>
          <w:left w:val="nil"/>
          <w:bottom w:val="nil"/>
          <w:right w:val="nil"/>
          <w:between w:val="nil"/>
        </w:pBdr>
        <w:tabs>
          <w:tab w:val="left" w:pos="720"/>
          <w:tab w:val="right" w:pos="9026"/>
        </w:tabs>
        <w:spacing w:line="276" w:lineRule="auto"/>
        <w:jc w:val="center"/>
        <w:rPr>
          <w:b/>
          <w:w w:val="105"/>
          <w:sz w:val="28"/>
          <w:szCs w:val="28"/>
        </w:rPr>
      </w:pPr>
      <w:r>
        <w:rPr>
          <w:b/>
        </w:rPr>
        <w:br w:type="page"/>
      </w:r>
      <w:r w:rsidRPr="00C15B02">
        <w:rPr>
          <w:b/>
          <w:bCs/>
          <w:sz w:val="28"/>
          <w:szCs w:val="28"/>
        </w:rPr>
        <w:t>Chapter 2.</w:t>
      </w:r>
      <w:r w:rsidRPr="00C15B02">
        <w:rPr>
          <w:sz w:val="28"/>
          <w:szCs w:val="28"/>
        </w:rPr>
        <w:t xml:space="preserve"> </w:t>
      </w:r>
      <w:r w:rsidRPr="00C15B02">
        <w:rPr>
          <w:b/>
          <w:w w:val="105"/>
          <w:sz w:val="28"/>
          <w:szCs w:val="28"/>
        </w:rPr>
        <w:t>Business</w:t>
      </w:r>
      <w:r w:rsidRPr="00C15B02">
        <w:rPr>
          <w:b/>
          <w:spacing w:val="-9"/>
          <w:w w:val="105"/>
          <w:sz w:val="28"/>
          <w:szCs w:val="28"/>
        </w:rPr>
        <w:t xml:space="preserve"> </w:t>
      </w:r>
      <w:r w:rsidRPr="00C15B02">
        <w:rPr>
          <w:b/>
          <w:w w:val="105"/>
          <w:sz w:val="28"/>
          <w:szCs w:val="28"/>
        </w:rPr>
        <w:t>Canvas</w:t>
      </w:r>
    </w:p>
    <w:p w14:paraId="053CE116" w14:textId="77777777" w:rsidR="00491859" w:rsidRDefault="00491859" w:rsidP="00C15B02">
      <w:pPr>
        <w:pBdr>
          <w:top w:val="nil"/>
          <w:left w:val="nil"/>
          <w:bottom w:val="nil"/>
          <w:right w:val="nil"/>
          <w:between w:val="nil"/>
        </w:pBdr>
        <w:tabs>
          <w:tab w:val="left" w:pos="720"/>
          <w:tab w:val="right" w:pos="9026"/>
        </w:tabs>
        <w:spacing w:line="276" w:lineRule="auto"/>
        <w:jc w:val="center"/>
        <w:rPr>
          <w:b/>
          <w:w w:val="105"/>
          <w:sz w:val="28"/>
          <w:szCs w:val="28"/>
        </w:rPr>
      </w:pPr>
    </w:p>
    <w:p w14:paraId="0B93B009" w14:textId="77777777" w:rsidR="00491859" w:rsidRPr="00790A47" w:rsidRDefault="00491859" w:rsidP="00491859">
      <w:pPr>
        <w:pBdr>
          <w:top w:val="nil"/>
          <w:left w:val="nil"/>
          <w:bottom w:val="nil"/>
          <w:right w:val="nil"/>
          <w:between w:val="nil"/>
        </w:pBdr>
        <w:tabs>
          <w:tab w:val="left" w:pos="720"/>
          <w:tab w:val="right" w:pos="9026"/>
        </w:tabs>
        <w:spacing w:line="276" w:lineRule="auto"/>
      </w:pPr>
      <w:r>
        <w:t xml:space="preserve">2.1 One-page </w:t>
      </w:r>
      <w:r w:rsidRPr="00790A47">
        <w:t>Report (Business Canvas screenshots)</w:t>
      </w:r>
    </w:p>
    <w:p w14:paraId="3BD4EEBC" w14:textId="0AA2E34E" w:rsidR="005E2F80" w:rsidRDefault="00F7283A" w:rsidP="00C15B02">
      <w:pPr>
        <w:pBdr>
          <w:top w:val="nil"/>
          <w:left w:val="nil"/>
          <w:bottom w:val="nil"/>
          <w:right w:val="nil"/>
          <w:between w:val="nil"/>
        </w:pBdr>
        <w:tabs>
          <w:tab w:val="left" w:pos="720"/>
          <w:tab w:val="right" w:pos="9026"/>
        </w:tabs>
        <w:spacing w:line="276" w:lineRule="auto"/>
        <w:jc w:val="center"/>
        <w:rPr>
          <w:b/>
          <w:w w:val="105"/>
          <w:sz w:val="28"/>
          <w:szCs w:val="28"/>
        </w:rPr>
      </w:pPr>
      <w:r>
        <w:rPr>
          <w:b/>
          <w:noProof/>
          <w:w w:val="105"/>
          <w:sz w:val="28"/>
          <w:szCs w:val="28"/>
        </w:rPr>
        <w:drawing>
          <wp:inline distT="0" distB="0" distL="0" distR="0" wp14:anchorId="25F6EBD3" wp14:editId="2DE74015">
            <wp:extent cx="5486400" cy="3879215"/>
            <wp:effectExtent l="0" t="0" r="0" b="0"/>
            <wp:docPr id="1977700156" name="Picture 1" descr="A diagram of a busin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00156" name="Picture 1" descr="A diagram of a business mod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879215"/>
                    </a:xfrm>
                    <a:prstGeom prst="rect">
                      <a:avLst/>
                    </a:prstGeom>
                  </pic:spPr>
                </pic:pic>
              </a:graphicData>
            </a:graphic>
          </wp:inline>
        </w:drawing>
      </w:r>
    </w:p>
    <w:p w14:paraId="76E5A943" w14:textId="68F57FFA" w:rsidR="00F7283A" w:rsidRPr="00F7283A" w:rsidRDefault="00F7283A" w:rsidP="006E05BE">
      <w:pPr>
        <w:pStyle w:val="NormalWeb"/>
        <w:jc w:val="both"/>
        <w:rPr>
          <w:color w:val="auto"/>
          <w:kern w:val="0"/>
          <w:lang w:eastAsia="en-GB"/>
        </w:rPr>
      </w:pPr>
      <w:r w:rsidRPr="00F7283A">
        <w:rPr>
          <w:color w:val="auto"/>
          <w:kern w:val="0"/>
          <w:lang w:eastAsia="en-GB"/>
        </w:rPr>
        <w:t>The Nifty 50 stock price prediction project aims to develop a machine learning model capable of forecasting stock prices using historical data and technical indicators, with Long Short-Term Memory (LSTM) networks as the primary algorithm. Predicting stock prices is challenging due to the volatile and non-linear nature of financial markets, but LSTM networks, a type of recurrent neural network (RNN), show promise in capturing temporal dependencies in time series data, making them suitable for this task. The project seeks to leverage LSTM models along with technical indicators like Simple Moving Average (SMA), Exponential Moving Average (EMA), Relative Strength Index (RSI), Bollinger Bands, and Stochastic Oscillator to predict the closing prices of Nifty 50 stocks.</w:t>
      </w:r>
    </w:p>
    <w:p w14:paraId="67D40024" w14:textId="77777777" w:rsidR="0091570D" w:rsidRDefault="0091570D" w:rsidP="006E05BE">
      <w:pPr>
        <w:pBdr>
          <w:top w:val="nil"/>
          <w:left w:val="nil"/>
          <w:bottom w:val="nil"/>
          <w:right w:val="nil"/>
          <w:between w:val="nil"/>
        </w:pBdr>
        <w:tabs>
          <w:tab w:val="left" w:pos="720"/>
          <w:tab w:val="left" w:pos="6380"/>
        </w:tabs>
        <w:spacing w:line="276" w:lineRule="auto"/>
        <w:jc w:val="both"/>
      </w:pPr>
    </w:p>
    <w:p w14:paraId="7E72071B" w14:textId="7DD9F70A" w:rsidR="0091570D" w:rsidRPr="0091570D" w:rsidRDefault="0091570D" w:rsidP="006E05BE">
      <w:pPr>
        <w:pBdr>
          <w:top w:val="nil"/>
          <w:left w:val="nil"/>
          <w:bottom w:val="nil"/>
          <w:right w:val="nil"/>
          <w:between w:val="nil"/>
        </w:pBdr>
        <w:tabs>
          <w:tab w:val="left" w:pos="720"/>
          <w:tab w:val="right" w:pos="9026"/>
        </w:tabs>
        <w:spacing w:line="276" w:lineRule="auto"/>
        <w:jc w:val="both"/>
        <w:rPr>
          <w:lang w:val="en-IN"/>
        </w:rPr>
      </w:pPr>
      <w:r w:rsidRPr="0091570D">
        <w:rPr>
          <w:lang w:val="en-IN"/>
        </w:rPr>
        <w:t xml:space="preserve">To sum up, this strategy seeks to improve the sustainability and efficiency of </w:t>
      </w:r>
      <w:r w:rsidR="00F7283A">
        <w:rPr>
          <w:lang w:val="en-IN"/>
        </w:rPr>
        <w:t>price prediction</w:t>
      </w:r>
      <w:r w:rsidRPr="0091570D">
        <w:rPr>
          <w:lang w:val="en-IN"/>
        </w:rPr>
        <w:t xml:space="preserve"> access to cutting-edge </w:t>
      </w:r>
      <w:r w:rsidR="00F7283A">
        <w:rPr>
          <w:lang w:val="en-IN"/>
        </w:rPr>
        <w:t>models</w:t>
      </w:r>
      <w:r w:rsidRPr="0091570D">
        <w:rPr>
          <w:lang w:val="en-IN"/>
        </w:rPr>
        <w:t xml:space="preserve">, optimizing </w:t>
      </w:r>
      <w:r w:rsidR="00F7283A">
        <w:rPr>
          <w:lang w:val="en-IN"/>
        </w:rPr>
        <w:t>variance</w:t>
      </w:r>
      <w:r w:rsidRPr="0091570D">
        <w:rPr>
          <w:lang w:val="en-IN"/>
        </w:rPr>
        <w:t xml:space="preserve"> processes, and equipping users with AI-driven insights.</w:t>
      </w:r>
    </w:p>
    <w:p w14:paraId="32CFED5F" w14:textId="77777777" w:rsidR="00514AE1" w:rsidRDefault="00514AE1" w:rsidP="006E05BE">
      <w:pPr>
        <w:pBdr>
          <w:top w:val="nil"/>
          <w:left w:val="nil"/>
          <w:bottom w:val="nil"/>
          <w:right w:val="nil"/>
          <w:between w:val="nil"/>
        </w:pBdr>
        <w:tabs>
          <w:tab w:val="left" w:pos="720"/>
          <w:tab w:val="right" w:pos="9026"/>
        </w:tabs>
        <w:spacing w:line="276" w:lineRule="auto"/>
        <w:jc w:val="both"/>
        <w:rPr>
          <w:b/>
          <w:bCs/>
          <w:sz w:val="28"/>
          <w:szCs w:val="28"/>
        </w:rPr>
      </w:pPr>
      <w:r w:rsidRPr="005E2F80">
        <w:br w:type="page"/>
      </w:r>
      <w:r w:rsidRPr="00491859">
        <w:rPr>
          <w:b/>
          <w:bCs/>
          <w:sz w:val="28"/>
          <w:szCs w:val="28"/>
        </w:rPr>
        <w:t>Chapter 3.</w:t>
      </w:r>
      <w:r w:rsidRPr="008101DC">
        <w:rPr>
          <w:sz w:val="28"/>
          <w:szCs w:val="28"/>
        </w:rPr>
        <w:t xml:space="preserve"> </w:t>
      </w:r>
      <w:r w:rsidRPr="008101DC">
        <w:rPr>
          <w:b/>
          <w:bCs/>
          <w:sz w:val="28"/>
          <w:szCs w:val="28"/>
        </w:rPr>
        <w:t>Pitch Presentation</w:t>
      </w:r>
    </w:p>
    <w:p w14:paraId="5D324BE9" w14:textId="77777777" w:rsidR="004B4810" w:rsidRDefault="004B4810" w:rsidP="00514AE1">
      <w:pPr>
        <w:pBdr>
          <w:top w:val="nil"/>
          <w:left w:val="nil"/>
          <w:bottom w:val="nil"/>
          <w:right w:val="nil"/>
          <w:between w:val="nil"/>
        </w:pBdr>
        <w:tabs>
          <w:tab w:val="left" w:pos="720"/>
          <w:tab w:val="right" w:pos="9026"/>
        </w:tabs>
        <w:spacing w:line="276" w:lineRule="auto"/>
        <w:jc w:val="center"/>
        <w:rPr>
          <w:b/>
          <w:bCs/>
          <w:sz w:val="28"/>
          <w:szCs w:val="28"/>
        </w:rPr>
      </w:pPr>
    </w:p>
    <w:p w14:paraId="55032281" w14:textId="77777777" w:rsidR="004B4810" w:rsidRDefault="004B4810" w:rsidP="00514AE1">
      <w:pPr>
        <w:pBdr>
          <w:top w:val="nil"/>
          <w:left w:val="nil"/>
          <w:bottom w:val="nil"/>
          <w:right w:val="nil"/>
          <w:between w:val="nil"/>
        </w:pBdr>
        <w:tabs>
          <w:tab w:val="left" w:pos="720"/>
          <w:tab w:val="right" w:pos="9026"/>
        </w:tabs>
        <w:spacing w:line="276" w:lineRule="auto"/>
        <w:jc w:val="center"/>
      </w:pPr>
    </w:p>
    <w:p w14:paraId="6DD22A1A" w14:textId="141BCF7C" w:rsidR="005E2F80" w:rsidRDefault="004B4810" w:rsidP="004B4810">
      <w:pPr>
        <w:pBdr>
          <w:top w:val="nil"/>
          <w:left w:val="nil"/>
          <w:bottom w:val="nil"/>
          <w:right w:val="nil"/>
          <w:between w:val="nil"/>
        </w:pBdr>
        <w:tabs>
          <w:tab w:val="left" w:pos="720"/>
          <w:tab w:val="left" w:pos="1656"/>
          <w:tab w:val="right" w:pos="9026"/>
        </w:tabs>
        <w:spacing w:line="276" w:lineRule="auto"/>
        <w:jc w:val="center"/>
        <w:rPr>
          <w:b/>
        </w:rPr>
      </w:pPr>
      <w:r>
        <w:rPr>
          <w:b/>
          <w:noProof/>
        </w:rPr>
        <w:drawing>
          <wp:inline distT="0" distB="0" distL="0" distR="0" wp14:anchorId="09F37755" wp14:editId="66911166">
            <wp:extent cx="3513667" cy="2040043"/>
            <wp:effectExtent l="0" t="0" r="4445" b="5080"/>
            <wp:docPr id="18405733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73369" name="Picture 5"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20375" t="23210" r="15558" b="17274"/>
                    <a:stretch/>
                  </pic:blipFill>
                  <pic:spPr bwMode="auto">
                    <a:xfrm>
                      <a:off x="0" y="0"/>
                      <a:ext cx="3514962" cy="2040795"/>
                    </a:xfrm>
                    <a:prstGeom prst="rect">
                      <a:avLst/>
                    </a:prstGeom>
                    <a:ln>
                      <a:noFill/>
                    </a:ln>
                    <a:extLst>
                      <a:ext uri="{53640926-AAD7-44D8-BBD7-CCE9431645EC}">
                        <a14:shadowObscured xmlns:a14="http://schemas.microsoft.com/office/drawing/2010/main"/>
                      </a:ext>
                    </a:extLst>
                  </pic:spPr>
                </pic:pic>
              </a:graphicData>
            </a:graphic>
          </wp:inline>
        </w:drawing>
      </w:r>
    </w:p>
    <w:p w14:paraId="32A62A6C" w14:textId="12A15D5F" w:rsidR="00D80C56" w:rsidRDefault="00D80C56" w:rsidP="00514AE1">
      <w:pPr>
        <w:pBdr>
          <w:top w:val="nil"/>
          <w:left w:val="nil"/>
          <w:bottom w:val="nil"/>
          <w:right w:val="nil"/>
          <w:between w:val="nil"/>
        </w:pBdr>
        <w:tabs>
          <w:tab w:val="left" w:pos="720"/>
          <w:tab w:val="right" w:pos="9026"/>
        </w:tabs>
        <w:spacing w:line="276" w:lineRule="auto"/>
        <w:jc w:val="center"/>
        <w:rPr>
          <w:noProof/>
        </w:rPr>
      </w:pPr>
    </w:p>
    <w:p w14:paraId="2BB63831" w14:textId="77777777" w:rsidR="00D80C56" w:rsidRDefault="00D80C56" w:rsidP="00514AE1">
      <w:pPr>
        <w:pBdr>
          <w:top w:val="nil"/>
          <w:left w:val="nil"/>
          <w:bottom w:val="nil"/>
          <w:right w:val="nil"/>
          <w:between w:val="nil"/>
        </w:pBdr>
        <w:tabs>
          <w:tab w:val="left" w:pos="720"/>
          <w:tab w:val="right" w:pos="9026"/>
        </w:tabs>
        <w:spacing w:line="276" w:lineRule="auto"/>
        <w:jc w:val="center"/>
        <w:rPr>
          <w:noProof/>
        </w:rPr>
      </w:pPr>
    </w:p>
    <w:p w14:paraId="08968A2B" w14:textId="2FD90789" w:rsidR="00D80C56" w:rsidRDefault="004B4810" w:rsidP="00514AE1">
      <w:pPr>
        <w:pBdr>
          <w:top w:val="nil"/>
          <w:left w:val="nil"/>
          <w:bottom w:val="nil"/>
          <w:right w:val="nil"/>
          <w:between w:val="nil"/>
        </w:pBdr>
        <w:tabs>
          <w:tab w:val="left" w:pos="720"/>
          <w:tab w:val="right" w:pos="9026"/>
        </w:tabs>
        <w:spacing w:line="276" w:lineRule="auto"/>
        <w:jc w:val="center"/>
      </w:pPr>
      <w:r>
        <w:rPr>
          <w:noProof/>
        </w:rPr>
        <w:drawing>
          <wp:inline distT="0" distB="0" distL="0" distR="0" wp14:anchorId="5B8C36C5" wp14:editId="66BFC90E">
            <wp:extent cx="3564467" cy="2175310"/>
            <wp:effectExtent l="0" t="0" r="4445" b="0"/>
            <wp:docPr id="17419602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60291"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9915" t="20988" r="15088" b="15545"/>
                    <a:stretch/>
                  </pic:blipFill>
                  <pic:spPr bwMode="auto">
                    <a:xfrm>
                      <a:off x="0" y="0"/>
                      <a:ext cx="3566046" cy="2176274"/>
                    </a:xfrm>
                    <a:prstGeom prst="rect">
                      <a:avLst/>
                    </a:prstGeom>
                    <a:ln>
                      <a:noFill/>
                    </a:ln>
                    <a:extLst>
                      <a:ext uri="{53640926-AAD7-44D8-BBD7-CCE9431645EC}">
                        <a14:shadowObscured xmlns:a14="http://schemas.microsoft.com/office/drawing/2010/main"/>
                      </a:ext>
                    </a:extLst>
                  </pic:spPr>
                </pic:pic>
              </a:graphicData>
            </a:graphic>
          </wp:inline>
        </w:drawing>
      </w:r>
      <w:r>
        <w:br/>
      </w:r>
    </w:p>
    <w:p w14:paraId="6AFD5F3A" w14:textId="77777777" w:rsidR="004B4810" w:rsidRDefault="004B4810" w:rsidP="00514AE1">
      <w:pPr>
        <w:pBdr>
          <w:top w:val="nil"/>
          <w:left w:val="nil"/>
          <w:bottom w:val="nil"/>
          <w:right w:val="nil"/>
          <w:between w:val="nil"/>
        </w:pBdr>
        <w:tabs>
          <w:tab w:val="left" w:pos="720"/>
          <w:tab w:val="right" w:pos="9026"/>
        </w:tabs>
        <w:spacing w:line="276" w:lineRule="auto"/>
        <w:jc w:val="center"/>
      </w:pPr>
    </w:p>
    <w:p w14:paraId="18FB4E14" w14:textId="7F428FBF" w:rsidR="004B4810" w:rsidRDefault="004B4810" w:rsidP="004B4810">
      <w:pPr>
        <w:pBdr>
          <w:top w:val="nil"/>
          <w:left w:val="nil"/>
          <w:bottom w:val="nil"/>
          <w:right w:val="nil"/>
          <w:between w:val="nil"/>
        </w:pBdr>
        <w:tabs>
          <w:tab w:val="left" w:pos="720"/>
          <w:tab w:val="right" w:pos="9026"/>
        </w:tabs>
        <w:spacing w:line="276" w:lineRule="auto"/>
        <w:jc w:val="center"/>
      </w:pPr>
      <w:r>
        <w:rPr>
          <w:noProof/>
        </w:rPr>
        <w:drawing>
          <wp:inline distT="0" distB="0" distL="0" distR="0" wp14:anchorId="3791A180" wp14:editId="2BA7FDC9">
            <wp:extent cx="3445510" cy="2074333"/>
            <wp:effectExtent l="0" t="0" r="0" b="0"/>
            <wp:docPr id="9368217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21742" name="Picture 6"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974" t="20988" r="16197" b="18492"/>
                    <a:stretch/>
                  </pic:blipFill>
                  <pic:spPr bwMode="auto">
                    <a:xfrm>
                      <a:off x="0" y="0"/>
                      <a:ext cx="3447057" cy="2075264"/>
                    </a:xfrm>
                    <a:prstGeom prst="rect">
                      <a:avLst/>
                    </a:prstGeom>
                    <a:ln>
                      <a:noFill/>
                    </a:ln>
                    <a:extLst>
                      <a:ext uri="{53640926-AAD7-44D8-BBD7-CCE9431645EC}">
                        <a14:shadowObscured xmlns:a14="http://schemas.microsoft.com/office/drawing/2010/main"/>
                      </a:ext>
                    </a:extLst>
                  </pic:spPr>
                </pic:pic>
              </a:graphicData>
            </a:graphic>
          </wp:inline>
        </w:drawing>
      </w:r>
    </w:p>
    <w:p w14:paraId="0586F129" w14:textId="77777777" w:rsidR="004B4810" w:rsidRDefault="004B4810" w:rsidP="00514AE1">
      <w:pPr>
        <w:pBdr>
          <w:top w:val="nil"/>
          <w:left w:val="nil"/>
          <w:bottom w:val="nil"/>
          <w:right w:val="nil"/>
          <w:between w:val="nil"/>
        </w:pBdr>
        <w:tabs>
          <w:tab w:val="left" w:pos="720"/>
          <w:tab w:val="right" w:pos="9026"/>
        </w:tabs>
        <w:spacing w:line="276" w:lineRule="auto"/>
        <w:jc w:val="center"/>
      </w:pPr>
    </w:p>
    <w:p w14:paraId="03A176A7" w14:textId="77777777" w:rsidR="004B4810" w:rsidRDefault="004B4810" w:rsidP="00514AE1">
      <w:pPr>
        <w:pBdr>
          <w:top w:val="nil"/>
          <w:left w:val="nil"/>
          <w:bottom w:val="nil"/>
          <w:right w:val="nil"/>
          <w:between w:val="nil"/>
        </w:pBdr>
        <w:tabs>
          <w:tab w:val="left" w:pos="720"/>
          <w:tab w:val="right" w:pos="9026"/>
        </w:tabs>
        <w:spacing w:line="276" w:lineRule="auto"/>
        <w:jc w:val="center"/>
      </w:pPr>
    </w:p>
    <w:p w14:paraId="28B11BD7" w14:textId="09D7B480" w:rsidR="004B4810" w:rsidRDefault="004B4810" w:rsidP="00514AE1">
      <w:pPr>
        <w:pBdr>
          <w:top w:val="nil"/>
          <w:left w:val="nil"/>
          <w:bottom w:val="nil"/>
          <w:right w:val="nil"/>
          <w:between w:val="nil"/>
        </w:pBdr>
        <w:tabs>
          <w:tab w:val="left" w:pos="720"/>
          <w:tab w:val="right" w:pos="9026"/>
        </w:tabs>
        <w:spacing w:line="276" w:lineRule="auto"/>
        <w:jc w:val="center"/>
      </w:pPr>
    </w:p>
    <w:p w14:paraId="123F4959" w14:textId="752B0975" w:rsidR="00D80C56" w:rsidRPr="00D80C56" w:rsidRDefault="004B4810" w:rsidP="004B4810">
      <w:pPr>
        <w:jc w:val="center"/>
      </w:pPr>
      <w:r>
        <w:rPr>
          <w:noProof/>
        </w:rPr>
        <w:drawing>
          <wp:inline distT="0" distB="0" distL="0" distR="0" wp14:anchorId="049F2FA1" wp14:editId="61D4615C">
            <wp:extent cx="3784600" cy="2045123"/>
            <wp:effectExtent l="0" t="0" r="0" b="0"/>
            <wp:docPr id="79997299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2998" name="Picture 7"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399" t="23970" r="16274" b="16337"/>
                    <a:stretch/>
                  </pic:blipFill>
                  <pic:spPr bwMode="auto">
                    <a:xfrm>
                      <a:off x="0" y="0"/>
                      <a:ext cx="3804936" cy="2056112"/>
                    </a:xfrm>
                    <a:prstGeom prst="rect">
                      <a:avLst/>
                    </a:prstGeom>
                    <a:ln>
                      <a:noFill/>
                    </a:ln>
                    <a:extLst>
                      <a:ext uri="{53640926-AAD7-44D8-BBD7-CCE9431645EC}">
                        <a14:shadowObscured xmlns:a14="http://schemas.microsoft.com/office/drawing/2010/main"/>
                      </a:ext>
                    </a:extLst>
                  </pic:spPr>
                </pic:pic>
              </a:graphicData>
            </a:graphic>
          </wp:inline>
        </w:drawing>
      </w:r>
    </w:p>
    <w:p w14:paraId="20ED97E0" w14:textId="638FC5DF" w:rsidR="00D80C56" w:rsidRPr="00D80C56" w:rsidRDefault="00D80C56" w:rsidP="00D80C56"/>
    <w:p w14:paraId="55E83D39" w14:textId="0B983217" w:rsidR="00D80C56" w:rsidRPr="00D80C56" w:rsidRDefault="002A0964" w:rsidP="00D80C56">
      <w:r w:rsidRPr="006E05BE">
        <w:drawing>
          <wp:anchor distT="0" distB="0" distL="114300" distR="114300" simplePos="0" relativeHeight="251661312" behindDoc="1" locked="0" layoutInCell="1" allowOverlap="1" wp14:anchorId="1E017331" wp14:editId="284F6484">
            <wp:simplePos x="0" y="0"/>
            <wp:positionH relativeFrom="column">
              <wp:posOffset>1122045</wp:posOffset>
            </wp:positionH>
            <wp:positionV relativeFrom="paragraph">
              <wp:posOffset>175895</wp:posOffset>
            </wp:positionV>
            <wp:extent cx="3782060" cy="2136140"/>
            <wp:effectExtent l="0" t="0" r="8890" b="0"/>
            <wp:wrapTight wrapText="bothSides">
              <wp:wrapPolygon edited="0">
                <wp:start x="0" y="0"/>
                <wp:lineTo x="0" y="21382"/>
                <wp:lineTo x="21542" y="21382"/>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2060" cy="2136140"/>
                    </a:xfrm>
                    <a:prstGeom prst="rect">
                      <a:avLst/>
                    </a:prstGeom>
                  </pic:spPr>
                </pic:pic>
              </a:graphicData>
            </a:graphic>
            <wp14:sizeRelH relativeFrom="margin">
              <wp14:pctWidth>0</wp14:pctWidth>
            </wp14:sizeRelH>
            <wp14:sizeRelV relativeFrom="margin">
              <wp14:pctHeight>0</wp14:pctHeight>
            </wp14:sizeRelV>
          </wp:anchor>
        </w:drawing>
      </w:r>
    </w:p>
    <w:p w14:paraId="49818D2C" w14:textId="670227C5" w:rsidR="00D80C56" w:rsidRPr="00D80C56" w:rsidRDefault="00D80C56" w:rsidP="00D80C56"/>
    <w:p w14:paraId="0A11A62E" w14:textId="584C8BB3" w:rsidR="00D80C56" w:rsidRPr="00D80C56" w:rsidRDefault="00D80C56" w:rsidP="00D80C56"/>
    <w:p w14:paraId="6220FA57" w14:textId="7662BB44" w:rsidR="00D80C56" w:rsidRDefault="00D80C56" w:rsidP="00D80C56"/>
    <w:p w14:paraId="5EE09F16" w14:textId="77777777" w:rsidR="004B4810" w:rsidRDefault="004B4810" w:rsidP="00D80C56"/>
    <w:p w14:paraId="4D10E4FA" w14:textId="77777777" w:rsidR="004B4810" w:rsidRDefault="004B4810" w:rsidP="00D80C56"/>
    <w:p w14:paraId="0CE3E20D" w14:textId="77777777" w:rsidR="004B4810" w:rsidRDefault="004B4810" w:rsidP="00D80C56"/>
    <w:p w14:paraId="160DBEFF" w14:textId="77777777" w:rsidR="004B4810" w:rsidRDefault="004B4810" w:rsidP="00D80C56"/>
    <w:p w14:paraId="450B86CF" w14:textId="77777777" w:rsidR="004B4810" w:rsidRDefault="004B4810" w:rsidP="00D80C56"/>
    <w:p w14:paraId="2E5A9295" w14:textId="28E8B2DF" w:rsidR="004B4810" w:rsidRDefault="004B4810" w:rsidP="00D80C56"/>
    <w:p w14:paraId="5FC4BFD1" w14:textId="7D68C6C9" w:rsidR="004B4810" w:rsidRDefault="004B4810" w:rsidP="00D80C56"/>
    <w:p w14:paraId="7F00253F" w14:textId="76751883" w:rsidR="004B4810" w:rsidRDefault="004B4810" w:rsidP="00D80C56"/>
    <w:p w14:paraId="34C19A39" w14:textId="3C01CD57" w:rsidR="004B4810" w:rsidRDefault="004B4810" w:rsidP="00D80C56"/>
    <w:p w14:paraId="5F256E05" w14:textId="419F7E86" w:rsidR="004B4810" w:rsidRDefault="004B4810" w:rsidP="00D80C56"/>
    <w:p w14:paraId="6181EDDC" w14:textId="3A699D7D" w:rsidR="004B4810" w:rsidRDefault="004B4810" w:rsidP="00D80C56"/>
    <w:p w14:paraId="1AD8D294" w14:textId="45217849" w:rsidR="004B4810" w:rsidRDefault="002A0964" w:rsidP="00D80C56">
      <w:r w:rsidRPr="002A0964">
        <w:drawing>
          <wp:anchor distT="0" distB="0" distL="114300" distR="114300" simplePos="0" relativeHeight="251662336" behindDoc="1" locked="0" layoutInCell="1" allowOverlap="1" wp14:anchorId="2E3EF8D1" wp14:editId="7C8B3E94">
            <wp:simplePos x="0" y="0"/>
            <wp:positionH relativeFrom="column">
              <wp:posOffset>1077414</wp:posOffset>
            </wp:positionH>
            <wp:positionV relativeFrom="paragraph">
              <wp:posOffset>29210</wp:posOffset>
            </wp:positionV>
            <wp:extent cx="4230915" cy="2384144"/>
            <wp:effectExtent l="0" t="0" r="0" b="0"/>
            <wp:wrapTight wrapText="bothSides">
              <wp:wrapPolygon edited="0">
                <wp:start x="0" y="0"/>
                <wp:lineTo x="0" y="21404"/>
                <wp:lineTo x="21496" y="21404"/>
                <wp:lineTo x="214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30915" cy="2384144"/>
                    </a:xfrm>
                    <a:prstGeom prst="rect">
                      <a:avLst/>
                    </a:prstGeom>
                  </pic:spPr>
                </pic:pic>
              </a:graphicData>
            </a:graphic>
            <wp14:sizeRelH relativeFrom="margin">
              <wp14:pctWidth>0</wp14:pctWidth>
            </wp14:sizeRelH>
            <wp14:sizeRelV relativeFrom="margin">
              <wp14:pctHeight>0</wp14:pctHeight>
            </wp14:sizeRelV>
          </wp:anchor>
        </w:drawing>
      </w:r>
    </w:p>
    <w:p w14:paraId="78A5843F" w14:textId="3A428745" w:rsidR="004B4810" w:rsidRDefault="004B4810" w:rsidP="00D80C56"/>
    <w:p w14:paraId="2C9195B2" w14:textId="58541F87" w:rsidR="004B4810" w:rsidRDefault="004B4810" w:rsidP="00D80C56"/>
    <w:p w14:paraId="7650AF57" w14:textId="3B40EF19" w:rsidR="004B4810" w:rsidRDefault="004B4810" w:rsidP="00D80C56"/>
    <w:p w14:paraId="596C5865" w14:textId="77777777" w:rsidR="004B4810" w:rsidRDefault="004B4810" w:rsidP="00D80C56"/>
    <w:p w14:paraId="78636410" w14:textId="77777777" w:rsidR="004B4810" w:rsidRDefault="004B4810" w:rsidP="00D80C56"/>
    <w:p w14:paraId="3CC95010" w14:textId="77777777" w:rsidR="004B4810" w:rsidRDefault="004B4810" w:rsidP="00D80C56"/>
    <w:p w14:paraId="3DF5A228" w14:textId="77777777" w:rsidR="004B4810" w:rsidRDefault="004B4810" w:rsidP="00D80C56"/>
    <w:p w14:paraId="1B8D8043" w14:textId="77777777" w:rsidR="004B4810" w:rsidRDefault="004B4810" w:rsidP="00D80C56"/>
    <w:p w14:paraId="6CBFE4F7" w14:textId="77777777" w:rsidR="004B4810" w:rsidRDefault="004B4810" w:rsidP="00D80C56"/>
    <w:p w14:paraId="10C934A6" w14:textId="77777777" w:rsidR="004B4810" w:rsidRDefault="004B4810" w:rsidP="00D80C56"/>
    <w:p w14:paraId="124016FA" w14:textId="77777777" w:rsidR="004B4810" w:rsidRDefault="004B4810" w:rsidP="00D80C56"/>
    <w:p w14:paraId="7D7B9903" w14:textId="77777777" w:rsidR="004B4810" w:rsidRDefault="004B4810" w:rsidP="00D80C56"/>
    <w:p w14:paraId="57D9BBED" w14:textId="77777777" w:rsidR="004B4810" w:rsidRDefault="004B4810" w:rsidP="00D80C56"/>
    <w:p w14:paraId="6762870E" w14:textId="77777777" w:rsidR="004B4810" w:rsidRDefault="004B4810" w:rsidP="00D80C56"/>
    <w:p w14:paraId="4F3FE8D7" w14:textId="77777777" w:rsidR="004B4810" w:rsidRPr="00D80C56" w:rsidRDefault="004B4810" w:rsidP="00D80C56"/>
    <w:p w14:paraId="2630CE53" w14:textId="480C0FDA" w:rsidR="00D80C56" w:rsidRDefault="00D80C56" w:rsidP="00D80C56"/>
    <w:p w14:paraId="27CE6C7C" w14:textId="5BEC2EEC" w:rsidR="008101DC" w:rsidRDefault="008101DC" w:rsidP="00D80C56"/>
    <w:p w14:paraId="352493A9" w14:textId="77777777" w:rsidR="008101DC" w:rsidRPr="008101DC" w:rsidRDefault="00491859" w:rsidP="008101DC">
      <w:pPr>
        <w:rPr>
          <w:b/>
          <w:u w:val="single"/>
          <w:lang w:val="en-IN"/>
        </w:rPr>
      </w:pPr>
      <w:r>
        <w:rPr>
          <w:b/>
          <w:u w:val="single"/>
          <w:lang w:val="en-IN"/>
        </w:rPr>
        <w:t>3.2 )</w:t>
      </w:r>
      <w:r w:rsidR="008101DC" w:rsidRPr="008101DC">
        <w:rPr>
          <w:b/>
          <w:u w:val="single"/>
          <w:lang w:val="en-IN"/>
        </w:rPr>
        <w:t>Rubrics for Pitch Presentation Evaluation (RBL 3)</w:t>
      </w:r>
    </w:p>
    <w:p w14:paraId="5741803A" w14:textId="77777777" w:rsidR="008101DC" w:rsidRPr="008101DC" w:rsidRDefault="008101DC" w:rsidP="008101DC">
      <w:pPr>
        <w:rPr>
          <w:b/>
          <w:bCs/>
          <w:u w:val="single"/>
          <w:lang w:bidi="en-US"/>
        </w:rPr>
      </w:pPr>
      <w:r w:rsidRPr="008101DC">
        <w:rPr>
          <w:b/>
          <w:bCs/>
          <w:u w:val="single"/>
          <w:lang w:bidi="en-US"/>
        </w:rPr>
        <w:t>Instructions:</w:t>
      </w:r>
    </w:p>
    <w:p w14:paraId="06E11601" w14:textId="77777777" w:rsidR="008101DC" w:rsidRPr="008101DC" w:rsidRDefault="008101DC" w:rsidP="008101DC">
      <w:pPr>
        <w:numPr>
          <w:ilvl w:val="0"/>
          <w:numId w:val="17"/>
        </w:numPr>
        <w:rPr>
          <w:lang w:bidi="en-US"/>
        </w:rPr>
      </w:pPr>
      <w:r w:rsidRPr="008101DC">
        <w:rPr>
          <w:lang w:bidi="en-US"/>
        </w:rPr>
        <w:t xml:space="preserve">Faculty should observe the performance of student as per given Rubric and put √ in appropriate box. </w:t>
      </w:r>
    </w:p>
    <w:p w14:paraId="0415CB2E" w14:textId="77777777" w:rsidR="008101DC" w:rsidRPr="008101DC" w:rsidRDefault="008101DC" w:rsidP="008101DC">
      <w:pPr>
        <w:numPr>
          <w:ilvl w:val="0"/>
          <w:numId w:val="17"/>
        </w:numPr>
        <w:rPr>
          <w:lang w:bidi="en-US"/>
        </w:rPr>
      </w:pPr>
      <w:r w:rsidRPr="008101DC">
        <w:rPr>
          <w:lang w:bidi="en-US"/>
        </w:rPr>
        <w:t>At the end of table there is Remark section. Mention special observations if any by you there.</w:t>
      </w:r>
    </w:p>
    <w:p w14:paraId="53205AA2" w14:textId="21E54755" w:rsidR="008101DC" w:rsidRDefault="008101DC" w:rsidP="008101DC">
      <w:pPr>
        <w:numPr>
          <w:ilvl w:val="0"/>
          <w:numId w:val="17"/>
        </w:numPr>
        <w:rPr>
          <w:lang w:bidi="en-US"/>
        </w:rPr>
      </w:pPr>
      <w:r w:rsidRPr="008101DC">
        <w:rPr>
          <w:lang w:bidi="en-US"/>
        </w:rPr>
        <w:t>In case student is getting excellent category then mention reason for selection along with marks in brief in last column.</w:t>
      </w:r>
    </w:p>
    <w:p w14:paraId="1B41D82A" w14:textId="77777777" w:rsidR="008101DC" w:rsidRPr="008101DC" w:rsidRDefault="008101DC" w:rsidP="008101DC">
      <w:pPr>
        <w:ind w:left="720"/>
        <w:rPr>
          <w:lang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1014"/>
        <w:gridCol w:w="1511"/>
        <w:gridCol w:w="2492"/>
        <w:gridCol w:w="1104"/>
        <w:gridCol w:w="1098"/>
        <w:gridCol w:w="1157"/>
      </w:tblGrid>
      <w:tr w:rsidR="008101DC" w:rsidRPr="00C31847" w14:paraId="43DCFC5A" w14:textId="77777777" w:rsidTr="00C31847">
        <w:trPr>
          <w:trHeight w:val="567"/>
        </w:trPr>
        <w:tc>
          <w:tcPr>
            <w:tcW w:w="1047" w:type="dxa"/>
            <w:tcBorders>
              <w:top w:val="single" w:sz="4" w:space="0" w:color="000000"/>
              <w:left w:val="single" w:sz="4" w:space="0" w:color="000000"/>
              <w:bottom w:val="single" w:sz="4" w:space="0" w:color="000000"/>
              <w:right w:val="single" w:sz="4" w:space="0" w:color="000000"/>
            </w:tcBorders>
            <w:shd w:val="clear" w:color="auto" w:fill="auto"/>
            <w:hideMark/>
          </w:tcPr>
          <w:p w14:paraId="480E7888" w14:textId="77777777" w:rsidR="008101DC" w:rsidRPr="00C31847" w:rsidRDefault="008101DC" w:rsidP="008101DC">
            <w:pPr>
              <w:rPr>
                <w:b/>
                <w:lang w:bidi="en-US"/>
              </w:rPr>
            </w:pPr>
            <w:r w:rsidRPr="00C31847">
              <w:rPr>
                <w:b/>
                <w:lang w:bidi="en-US"/>
              </w:rPr>
              <w:t>Group No.</w:t>
            </w:r>
          </w:p>
        </w:tc>
        <w:tc>
          <w:tcPr>
            <w:tcW w:w="11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2D8DD" w14:textId="77777777" w:rsidR="008101DC" w:rsidRPr="00C31847" w:rsidRDefault="008101DC" w:rsidP="008101DC">
            <w:pPr>
              <w:rPr>
                <w:b/>
                <w:lang w:bidi="en-US"/>
              </w:rPr>
            </w:pPr>
            <w:r w:rsidRPr="00C31847">
              <w:rPr>
                <w:b/>
                <w:lang w:bidi="en-US"/>
              </w:rPr>
              <w:t>Name of Team</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B67FDC" w14:textId="77777777" w:rsidR="008101DC" w:rsidRPr="00C31847" w:rsidRDefault="008101DC" w:rsidP="008101DC">
            <w:pPr>
              <w:rPr>
                <w:b/>
                <w:lang w:bidi="en-US"/>
              </w:rPr>
            </w:pPr>
            <w:r w:rsidRPr="00C31847">
              <w:rPr>
                <w:b/>
                <w:lang w:bidi="en-US"/>
              </w:rPr>
              <w:t>Department and Domain</w:t>
            </w:r>
          </w:p>
        </w:tc>
        <w:tc>
          <w:tcPr>
            <w:tcW w:w="382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53F238" w14:textId="77777777" w:rsidR="008101DC" w:rsidRPr="00C31847" w:rsidRDefault="008101DC" w:rsidP="008101DC">
            <w:pPr>
              <w:rPr>
                <w:b/>
                <w:lang w:bidi="en-US"/>
              </w:rPr>
            </w:pPr>
            <w:r w:rsidRPr="00C31847">
              <w:rPr>
                <w:b/>
                <w:lang w:bidi="en-US"/>
              </w:rPr>
              <w:t>Name of student</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FF2E9" w14:textId="77777777" w:rsidR="008101DC" w:rsidRPr="00C31847" w:rsidRDefault="008101DC" w:rsidP="008101DC">
            <w:pPr>
              <w:rPr>
                <w:b/>
                <w:lang w:bidi="en-US"/>
              </w:rPr>
            </w:pPr>
            <w:r w:rsidRPr="00C31847">
              <w:rPr>
                <w:b/>
                <w:lang w:bidi="en-US"/>
              </w:rPr>
              <w:t>Roll Number</w:t>
            </w: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6A0B2" w14:textId="77777777" w:rsidR="008101DC" w:rsidRPr="00C31847" w:rsidRDefault="008101DC" w:rsidP="008101DC">
            <w:pPr>
              <w:rPr>
                <w:b/>
                <w:lang w:bidi="en-US"/>
              </w:rPr>
            </w:pPr>
            <w:r w:rsidRPr="00C31847">
              <w:rPr>
                <w:b/>
                <w:lang w:bidi="en-US"/>
              </w:rPr>
              <w:t>Division</w:t>
            </w:r>
          </w:p>
        </w:tc>
        <w:tc>
          <w:tcPr>
            <w:tcW w:w="15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FB485" w14:textId="77777777" w:rsidR="008101DC" w:rsidRPr="00C31847" w:rsidRDefault="008101DC" w:rsidP="008101DC">
            <w:pPr>
              <w:rPr>
                <w:b/>
                <w:lang w:bidi="en-US"/>
              </w:rPr>
            </w:pPr>
            <w:r w:rsidRPr="00C31847">
              <w:rPr>
                <w:b/>
                <w:lang w:bidi="en-US"/>
              </w:rPr>
              <w:t>Sign</w:t>
            </w:r>
          </w:p>
        </w:tc>
      </w:tr>
      <w:tr w:rsidR="008101DC" w:rsidRPr="00C31847" w14:paraId="4DAB05FC" w14:textId="77777777" w:rsidTr="00C31847">
        <w:trPr>
          <w:trHeight w:val="334"/>
        </w:trPr>
        <w:tc>
          <w:tcPr>
            <w:tcW w:w="1047"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FC9DEB8" w14:textId="77777777" w:rsidR="008101DC" w:rsidRPr="008101DC" w:rsidRDefault="008101DC" w:rsidP="008101DC">
            <w:pPr>
              <w:rPr>
                <w:lang w:bidi="en-US"/>
              </w:rPr>
            </w:pPr>
          </w:p>
        </w:tc>
        <w:tc>
          <w:tcPr>
            <w:tcW w:w="118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E71F10A" w14:textId="77777777" w:rsidR="008101DC" w:rsidRPr="008101DC" w:rsidRDefault="008101DC" w:rsidP="008101DC">
            <w:pPr>
              <w:rPr>
                <w:lang w:bidi="en-US"/>
              </w:rPr>
            </w:pP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438EF51" w14:textId="77777777" w:rsidR="008101DC" w:rsidRPr="008101DC" w:rsidRDefault="008101DC" w:rsidP="008101DC">
            <w:pPr>
              <w:rPr>
                <w:lang w:bidi="en-US"/>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1741B25F" w14:textId="77777777" w:rsidR="008101DC" w:rsidRPr="008101DC" w:rsidRDefault="008101DC" w:rsidP="008101DC">
            <w:pPr>
              <w:rPr>
                <w:lang w:bidi="en-US"/>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E64A5FA" w14:textId="77777777" w:rsidR="008101DC" w:rsidRPr="008101DC" w:rsidRDefault="008101DC" w:rsidP="008101DC">
            <w:pPr>
              <w:rPr>
                <w:lang w:bidi="en-US"/>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14:paraId="06403BE5" w14:textId="77777777" w:rsidR="008101DC" w:rsidRPr="008101DC" w:rsidRDefault="008101DC" w:rsidP="008101DC">
            <w:pPr>
              <w:rPr>
                <w:lang w:bidi="en-US"/>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14:paraId="69466C06" w14:textId="77777777" w:rsidR="008101DC" w:rsidRPr="008101DC" w:rsidRDefault="008101DC" w:rsidP="008101DC">
            <w:pPr>
              <w:rPr>
                <w:lang w:bidi="en-US"/>
              </w:rPr>
            </w:pPr>
          </w:p>
        </w:tc>
      </w:tr>
      <w:tr w:rsidR="008101DC" w:rsidRPr="00C31847" w14:paraId="72D8CD20" w14:textId="77777777" w:rsidTr="00C31847">
        <w:trPr>
          <w:trHeight w:val="388"/>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16C4A" w14:textId="77777777" w:rsidR="008101DC" w:rsidRPr="008101DC" w:rsidRDefault="008101DC" w:rsidP="008101DC">
            <w:pPr>
              <w:rPr>
                <w:lang w:bidi="en-US"/>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742141" w14:textId="77777777" w:rsidR="008101DC" w:rsidRPr="008101DC" w:rsidRDefault="008101DC" w:rsidP="008101DC">
            <w:pPr>
              <w:rPr>
                <w:lang w:bidi="en-US"/>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2CBAAB" w14:textId="77777777" w:rsidR="008101DC" w:rsidRPr="008101DC" w:rsidRDefault="008101DC" w:rsidP="008101DC">
            <w:pPr>
              <w:rPr>
                <w:lang w:bidi="en-US"/>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4101F5EE" w14:textId="77777777" w:rsidR="008101DC" w:rsidRPr="008101DC" w:rsidRDefault="008101DC" w:rsidP="008101DC">
            <w:pPr>
              <w:rPr>
                <w:lang w:bidi="en-US"/>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3449411" w14:textId="77777777" w:rsidR="008101DC" w:rsidRPr="008101DC" w:rsidRDefault="008101DC" w:rsidP="008101DC">
            <w:pPr>
              <w:rPr>
                <w:lang w:bidi="en-US"/>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14:paraId="78F0F32A" w14:textId="77777777" w:rsidR="008101DC" w:rsidRPr="008101DC" w:rsidRDefault="008101DC" w:rsidP="008101DC">
            <w:pPr>
              <w:rPr>
                <w:lang w:bidi="en-US"/>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14:paraId="4EAD8BCB" w14:textId="77777777" w:rsidR="008101DC" w:rsidRPr="008101DC" w:rsidRDefault="008101DC" w:rsidP="008101DC">
            <w:pPr>
              <w:rPr>
                <w:lang w:bidi="en-US"/>
              </w:rPr>
            </w:pPr>
          </w:p>
        </w:tc>
      </w:tr>
      <w:tr w:rsidR="008101DC" w:rsidRPr="00C31847" w14:paraId="4AE9FBE2" w14:textId="77777777" w:rsidTr="00C31847">
        <w:trPr>
          <w:trHeight w:val="361"/>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42316D" w14:textId="77777777" w:rsidR="008101DC" w:rsidRPr="008101DC" w:rsidRDefault="008101DC" w:rsidP="008101DC">
            <w:pPr>
              <w:rPr>
                <w:lang w:bidi="en-US"/>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6ECC2F" w14:textId="77777777" w:rsidR="008101DC" w:rsidRPr="008101DC" w:rsidRDefault="008101DC" w:rsidP="008101DC">
            <w:pPr>
              <w:rPr>
                <w:lang w:bidi="en-US"/>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9BF9A5" w14:textId="77777777" w:rsidR="008101DC" w:rsidRPr="008101DC" w:rsidRDefault="008101DC" w:rsidP="008101DC">
            <w:pPr>
              <w:rPr>
                <w:lang w:bidi="en-US"/>
              </w:rPr>
            </w:pP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BC52639" w14:textId="77777777" w:rsidR="008101DC" w:rsidRPr="008101DC" w:rsidRDefault="008101DC" w:rsidP="008101DC">
            <w:pPr>
              <w:rPr>
                <w:lang w:bidi="en-US"/>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5585F81" w14:textId="77777777" w:rsidR="008101DC" w:rsidRPr="008101DC" w:rsidRDefault="008101DC" w:rsidP="008101DC">
            <w:pPr>
              <w:rPr>
                <w:lang w:bidi="en-US"/>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14:paraId="3A54A903" w14:textId="77777777" w:rsidR="008101DC" w:rsidRPr="008101DC" w:rsidRDefault="008101DC" w:rsidP="008101DC">
            <w:pPr>
              <w:rPr>
                <w:lang w:bidi="en-US"/>
              </w:rPr>
            </w:pPr>
          </w:p>
        </w:tc>
        <w:tc>
          <w:tcPr>
            <w:tcW w:w="1586" w:type="dxa"/>
            <w:tcBorders>
              <w:top w:val="single" w:sz="4" w:space="0" w:color="000000"/>
              <w:left w:val="single" w:sz="4" w:space="0" w:color="000000"/>
              <w:bottom w:val="single" w:sz="4" w:space="0" w:color="000000"/>
              <w:right w:val="single" w:sz="4" w:space="0" w:color="000000"/>
            </w:tcBorders>
            <w:shd w:val="clear" w:color="auto" w:fill="auto"/>
          </w:tcPr>
          <w:p w14:paraId="5CE4A710" w14:textId="77777777" w:rsidR="008101DC" w:rsidRPr="008101DC" w:rsidRDefault="008101DC" w:rsidP="008101DC">
            <w:pPr>
              <w:rPr>
                <w:lang w:bidi="en-US"/>
              </w:rPr>
            </w:pPr>
          </w:p>
        </w:tc>
      </w:tr>
    </w:tbl>
    <w:p w14:paraId="0D70FC99" w14:textId="77777777" w:rsidR="008101DC" w:rsidRPr="008101DC" w:rsidRDefault="008101DC" w:rsidP="008101DC">
      <w:pPr>
        <w:rPr>
          <w:b/>
          <w:lang w:val="en-IN"/>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2552"/>
        <w:gridCol w:w="1788"/>
        <w:gridCol w:w="1456"/>
        <w:gridCol w:w="1456"/>
        <w:gridCol w:w="1112"/>
      </w:tblGrid>
      <w:tr w:rsidR="008101DC" w:rsidRPr="00C31847" w14:paraId="5ACFC6F5" w14:textId="77777777" w:rsidTr="00C31847">
        <w:trPr>
          <w:trHeight w:val="567"/>
        </w:trPr>
        <w:tc>
          <w:tcPr>
            <w:tcW w:w="12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9737D9" w14:textId="77777777" w:rsidR="008101DC" w:rsidRPr="00C31847" w:rsidRDefault="008101DC" w:rsidP="008101DC">
            <w:pPr>
              <w:rPr>
                <w:b/>
                <w:lang w:bidi="en-US"/>
              </w:rPr>
            </w:pPr>
            <w:r w:rsidRPr="00C31847">
              <w:rPr>
                <w:b/>
                <w:lang w:bidi="en-US"/>
              </w:rPr>
              <w:t>Sr. No</w:t>
            </w:r>
          </w:p>
        </w:tc>
        <w:tc>
          <w:tcPr>
            <w:tcW w:w="2552" w:type="dxa"/>
            <w:tcBorders>
              <w:top w:val="single" w:sz="4" w:space="0" w:color="000000"/>
              <w:left w:val="single" w:sz="4" w:space="0" w:color="000000"/>
              <w:bottom w:val="single" w:sz="4" w:space="0" w:color="000000"/>
              <w:right w:val="single" w:sz="4" w:space="0" w:color="000000"/>
            </w:tcBorders>
            <w:shd w:val="clear" w:color="auto" w:fill="auto"/>
            <w:hideMark/>
          </w:tcPr>
          <w:p w14:paraId="3E465780" w14:textId="77777777" w:rsidR="008101DC" w:rsidRPr="00C31847" w:rsidRDefault="008101DC" w:rsidP="008101DC">
            <w:pPr>
              <w:rPr>
                <w:b/>
                <w:lang w:bidi="en-US"/>
              </w:rPr>
            </w:pPr>
            <w:r w:rsidRPr="00C31847">
              <w:rPr>
                <w:b/>
                <w:lang w:bidi="en-US"/>
              </w:rPr>
              <w:t>Description</w:t>
            </w:r>
          </w:p>
        </w:tc>
        <w:tc>
          <w:tcPr>
            <w:tcW w:w="17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9790E9" w14:textId="77777777" w:rsidR="008101DC" w:rsidRPr="00C31847" w:rsidRDefault="008101DC" w:rsidP="008101DC">
            <w:pPr>
              <w:rPr>
                <w:b/>
                <w:lang w:bidi="en-US"/>
              </w:rPr>
            </w:pPr>
            <w:r w:rsidRPr="00C31847">
              <w:rPr>
                <w:b/>
                <w:lang w:bidi="en-US"/>
              </w:rPr>
              <w:t>Excellent</w:t>
            </w:r>
          </w:p>
          <w:p w14:paraId="709EF217" w14:textId="77777777" w:rsidR="008101DC" w:rsidRPr="00C31847" w:rsidRDefault="008101DC" w:rsidP="008101DC">
            <w:pPr>
              <w:rPr>
                <w:b/>
                <w:lang w:bidi="en-US"/>
              </w:rPr>
            </w:pPr>
            <w:r w:rsidRPr="00C31847">
              <w:rPr>
                <w:b/>
                <w:lang w:bidi="en-US"/>
              </w:rPr>
              <w:t>(20 Marks)</w:t>
            </w:r>
          </w:p>
          <w:p w14:paraId="1CBA4615" w14:textId="77777777" w:rsidR="008101DC" w:rsidRPr="00C31847" w:rsidRDefault="008101DC" w:rsidP="008101DC">
            <w:pPr>
              <w:rPr>
                <w:b/>
                <w:lang w:bidi="en-US"/>
              </w:rPr>
            </w:pPr>
            <w:r w:rsidRPr="00C31847">
              <w:rPr>
                <w:b/>
                <w:lang w:bidi="en-US"/>
              </w:rPr>
              <w:t>100 Percent</w: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1F527F" w14:textId="77777777" w:rsidR="008101DC" w:rsidRPr="00C31847" w:rsidRDefault="008101DC" w:rsidP="008101DC">
            <w:pPr>
              <w:rPr>
                <w:b/>
                <w:lang w:bidi="en-US"/>
              </w:rPr>
            </w:pPr>
            <w:r w:rsidRPr="00C31847">
              <w:rPr>
                <w:b/>
                <w:lang w:bidi="en-US"/>
              </w:rPr>
              <w:t>Very Good</w:t>
            </w:r>
          </w:p>
          <w:p w14:paraId="19AC94D3" w14:textId="77777777" w:rsidR="008101DC" w:rsidRPr="00C31847" w:rsidRDefault="008101DC" w:rsidP="008101DC">
            <w:pPr>
              <w:rPr>
                <w:b/>
                <w:lang w:bidi="en-US"/>
              </w:rPr>
            </w:pPr>
            <w:r w:rsidRPr="00C31847">
              <w:rPr>
                <w:b/>
                <w:lang w:bidi="en-US"/>
              </w:rPr>
              <w:t>(15 Marks)</w:t>
            </w:r>
          </w:p>
          <w:p w14:paraId="0CD62F75" w14:textId="77777777" w:rsidR="008101DC" w:rsidRPr="00C31847" w:rsidRDefault="008101DC" w:rsidP="008101DC">
            <w:pPr>
              <w:rPr>
                <w:b/>
                <w:lang w:bidi="en-US"/>
              </w:rPr>
            </w:pPr>
            <w:r w:rsidRPr="00C31847">
              <w:rPr>
                <w:b/>
                <w:lang w:bidi="en-US"/>
              </w:rPr>
              <w:t>75 Percent</w: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E755F4" w14:textId="77777777" w:rsidR="008101DC" w:rsidRPr="00C31847" w:rsidRDefault="008101DC" w:rsidP="008101DC">
            <w:pPr>
              <w:rPr>
                <w:b/>
                <w:lang w:bidi="en-US"/>
              </w:rPr>
            </w:pPr>
            <w:r w:rsidRPr="00C31847">
              <w:rPr>
                <w:b/>
                <w:lang w:bidi="en-US"/>
              </w:rPr>
              <w:t>Good</w:t>
            </w:r>
          </w:p>
          <w:p w14:paraId="38D918D4" w14:textId="77777777" w:rsidR="008101DC" w:rsidRPr="00C31847" w:rsidRDefault="008101DC" w:rsidP="008101DC">
            <w:pPr>
              <w:rPr>
                <w:b/>
                <w:lang w:bidi="en-US"/>
              </w:rPr>
            </w:pPr>
            <w:r w:rsidRPr="00C31847">
              <w:rPr>
                <w:b/>
                <w:lang w:bidi="en-US"/>
              </w:rPr>
              <w:t>(10 Marks)</w:t>
            </w:r>
          </w:p>
          <w:p w14:paraId="7B9A56C7" w14:textId="77777777" w:rsidR="008101DC" w:rsidRPr="00C31847" w:rsidRDefault="008101DC" w:rsidP="008101DC">
            <w:pPr>
              <w:rPr>
                <w:b/>
                <w:lang w:bidi="en-US"/>
              </w:rPr>
            </w:pPr>
            <w:r w:rsidRPr="00C31847">
              <w:rPr>
                <w:b/>
                <w:lang w:bidi="en-US"/>
              </w:rPr>
              <w:t>50 Percent</w:t>
            </w:r>
          </w:p>
        </w:tc>
        <w:tc>
          <w:tcPr>
            <w:tcW w:w="11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00015C" w14:textId="77777777" w:rsidR="008101DC" w:rsidRPr="00C31847" w:rsidRDefault="008101DC" w:rsidP="008101DC">
            <w:pPr>
              <w:rPr>
                <w:b/>
                <w:lang w:bidi="en-US"/>
              </w:rPr>
            </w:pPr>
            <w:r w:rsidRPr="00C31847">
              <w:rPr>
                <w:b/>
                <w:lang w:bidi="en-US"/>
              </w:rPr>
              <w:t>Average</w:t>
            </w:r>
          </w:p>
          <w:p w14:paraId="7A410401" w14:textId="77777777" w:rsidR="008101DC" w:rsidRPr="00C31847" w:rsidRDefault="008101DC" w:rsidP="008101DC">
            <w:pPr>
              <w:rPr>
                <w:b/>
                <w:lang w:bidi="en-US"/>
              </w:rPr>
            </w:pPr>
            <w:r w:rsidRPr="00C31847">
              <w:rPr>
                <w:b/>
                <w:lang w:bidi="en-US"/>
              </w:rPr>
              <w:t>(05 Marks)</w:t>
            </w:r>
          </w:p>
          <w:p w14:paraId="2B43959F" w14:textId="77777777" w:rsidR="008101DC" w:rsidRPr="00C31847" w:rsidRDefault="008101DC" w:rsidP="008101DC">
            <w:pPr>
              <w:rPr>
                <w:b/>
                <w:lang w:bidi="en-US"/>
              </w:rPr>
            </w:pPr>
            <w:r w:rsidRPr="00C31847">
              <w:rPr>
                <w:b/>
                <w:lang w:bidi="en-US"/>
              </w:rPr>
              <w:t>25 Percent</w:t>
            </w:r>
          </w:p>
        </w:tc>
      </w:tr>
      <w:tr w:rsidR="008101DC" w:rsidRPr="00C31847" w14:paraId="4B05834D" w14:textId="77777777" w:rsidTr="00C31847">
        <w:trPr>
          <w:trHeight w:val="567"/>
        </w:trPr>
        <w:tc>
          <w:tcPr>
            <w:tcW w:w="1242" w:type="dxa"/>
            <w:tcBorders>
              <w:top w:val="single" w:sz="4" w:space="0" w:color="000000"/>
              <w:left w:val="single" w:sz="4" w:space="0" w:color="000000"/>
              <w:bottom w:val="single" w:sz="4" w:space="0" w:color="000000"/>
              <w:right w:val="single" w:sz="4" w:space="0" w:color="000000"/>
            </w:tcBorders>
            <w:shd w:val="clear" w:color="auto" w:fill="auto"/>
            <w:hideMark/>
          </w:tcPr>
          <w:p w14:paraId="701088CE" w14:textId="77777777" w:rsidR="008101DC" w:rsidRPr="008101DC" w:rsidRDefault="008101DC" w:rsidP="008101DC">
            <w:pPr>
              <w:rPr>
                <w:lang w:bidi="en-US"/>
              </w:rPr>
            </w:pPr>
            <w:r w:rsidRPr="008101DC">
              <w:rPr>
                <w:lang w:bidi="en-US"/>
              </w:rPr>
              <w:t>Introduction, Preparedness and organization</w:t>
            </w:r>
          </w:p>
          <w:p w14:paraId="455D44F1" w14:textId="77777777" w:rsidR="008101DC" w:rsidRPr="008101DC" w:rsidRDefault="008101DC" w:rsidP="008101DC">
            <w:pPr>
              <w:rPr>
                <w:lang w:bidi="en-US"/>
              </w:rPr>
            </w:pPr>
            <w:r w:rsidRPr="008101DC">
              <w:rPr>
                <w:lang w:bidi="en-US"/>
              </w:rPr>
              <w:t>(GA2, GA 3, GA 10)</w:t>
            </w:r>
          </w:p>
        </w:tc>
        <w:tc>
          <w:tcPr>
            <w:tcW w:w="2552" w:type="dxa"/>
            <w:tcBorders>
              <w:top w:val="single" w:sz="4" w:space="0" w:color="000000"/>
              <w:left w:val="single" w:sz="4" w:space="0" w:color="000000"/>
              <w:bottom w:val="single" w:sz="4" w:space="0" w:color="000000"/>
              <w:right w:val="single" w:sz="4" w:space="0" w:color="000000"/>
            </w:tcBorders>
            <w:shd w:val="clear" w:color="auto" w:fill="auto"/>
            <w:hideMark/>
          </w:tcPr>
          <w:p w14:paraId="262AA001" w14:textId="77777777" w:rsidR="008101DC" w:rsidRPr="008101DC" w:rsidRDefault="008101DC" w:rsidP="00C31847">
            <w:pPr>
              <w:ind w:left="360"/>
              <w:rPr>
                <w:lang w:bidi="en-US"/>
              </w:rPr>
            </w:pPr>
            <w:r w:rsidRPr="00C31847">
              <w:rPr>
                <w:b/>
                <w:bCs/>
                <w:lang w:bidi="en-US"/>
              </w:rPr>
              <w:t>1</w:t>
            </w:r>
            <w:r>
              <w:rPr>
                <w:lang w:bidi="en-US"/>
              </w:rPr>
              <w:t>.</w:t>
            </w:r>
            <w:r w:rsidRPr="008101DC">
              <w:rPr>
                <w:lang w:bidi="en-US"/>
              </w:rPr>
              <w:t>Strong and engaging introduction;</w:t>
            </w:r>
          </w:p>
          <w:p w14:paraId="4C4900A8" w14:textId="77777777" w:rsidR="008101DC" w:rsidRPr="008101DC" w:rsidRDefault="008101DC" w:rsidP="00C31847">
            <w:pPr>
              <w:ind w:left="360"/>
              <w:rPr>
                <w:lang w:bidi="en-US"/>
              </w:rPr>
            </w:pPr>
            <w:r w:rsidRPr="00C31847">
              <w:rPr>
                <w:b/>
                <w:bCs/>
                <w:lang w:bidi="en-US"/>
              </w:rPr>
              <w:t>2.</w:t>
            </w:r>
            <w:r w:rsidRPr="008101DC">
              <w:rPr>
                <w:lang w:bidi="en-US"/>
              </w:rPr>
              <w:t>Draws the audience into presentation</w:t>
            </w:r>
          </w:p>
          <w:p w14:paraId="27AB1303" w14:textId="77777777" w:rsidR="008101DC" w:rsidRPr="008101DC" w:rsidRDefault="008101DC" w:rsidP="00C31847">
            <w:pPr>
              <w:ind w:left="360"/>
              <w:rPr>
                <w:lang w:bidi="en-US"/>
              </w:rPr>
            </w:pPr>
            <w:r w:rsidRPr="00C31847">
              <w:rPr>
                <w:b/>
                <w:bCs/>
                <w:lang w:bidi="en-US"/>
              </w:rPr>
              <w:t>3</w:t>
            </w:r>
            <w:r>
              <w:rPr>
                <w:lang w:bidi="en-US"/>
              </w:rPr>
              <w:t>.</w:t>
            </w:r>
            <w:r w:rsidRPr="008101DC">
              <w:rPr>
                <w:lang w:bidi="en-US"/>
              </w:rPr>
              <w:t>Thoroughly prepared, well-organized, logical sequence of information that the listener could easily follow.</w:t>
            </w:r>
          </w:p>
        </w:tc>
        <w:tc>
          <w:tcPr>
            <w:tcW w:w="1788" w:type="dxa"/>
            <w:tcBorders>
              <w:top w:val="single" w:sz="4" w:space="0" w:color="000000"/>
              <w:left w:val="single" w:sz="4" w:space="0" w:color="000000"/>
              <w:bottom w:val="single" w:sz="4" w:space="0" w:color="000000"/>
              <w:right w:val="single" w:sz="4" w:space="0" w:color="000000"/>
            </w:tcBorders>
            <w:shd w:val="clear" w:color="auto" w:fill="auto"/>
            <w:hideMark/>
          </w:tcPr>
          <w:p w14:paraId="690515BB" w14:textId="77777777" w:rsidR="008101DC" w:rsidRPr="008101DC" w:rsidRDefault="008101DC" w:rsidP="008101DC">
            <w:pPr>
              <w:rPr>
                <w:lang w:bidi="en-US"/>
              </w:rPr>
            </w:pPr>
            <w:r w:rsidRPr="008101DC">
              <w:rPr>
                <w:lang w:bidi="en-US"/>
              </w:rPr>
              <w:t>Exceeds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031F9741" w14:textId="77777777" w:rsidR="008101DC" w:rsidRPr="008101DC" w:rsidRDefault="008101DC" w:rsidP="008101DC">
            <w:pPr>
              <w:rPr>
                <w:lang w:bidi="en-US"/>
              </w:rPr>
            </w:pPr>
            <w:r w:rsidRPr="008101DC">
              <w:rPr>
                <w:lang w:bidi="en-US"/>
              </w:rPr>
              <w:t>Meets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6DFA56CD" w14:textId="77777777" w:rsidR="008101DC" w:rsidRPr="008101DC" w:rsidRDefault="008101DC" w:rsidP="008101DC">
            <w:pPr>
              <w:rPr>
                <w:lang w:bidi="en-US"/>
              </w:rPr>
            </w:pPr>
            <w:r w:rsidRPr="008101DC">
              <w:rPr>
                <w:lang w:bidi="en-US"/>
              </w:rPr>
              <w:t>Meets Some Expectations</w:t>
            </w:r>
          </w:p>
        </w:tc>
        <w:tc>
          <w:tcPr>
            <w:tcW w:w="1112" w:type="dxa"/>
            <w:tcBorders>
              <w:top w:val="single" w:sz="4" w:space="0" w:color="000000"/>
              <w:left w:val="single" w:sz="4" w:space="0" w:color="000000"/>
              <w:bottom w:val="single" w:sz="4" w:space="0" w:color="000000"/>
              <w:right w:val="single" w:sz="4" w:space="0" w:color="000000"/>
            </w:tcBorders>
            <w:shd w:val="clear" w:color="auto" w:fill="auto"/>
            <w:hideMark/>
          </w:tcPr>
          <w:p w14:paraId="37E0ED89" w14:textId="77777777" w:rsidR="008101DC" w:rsidRPr="008101DC" w:rsidRDefault="008101DC" w:rsidP="008101DC">
            <w:pPr>
              <w:rPr>
                <w:lang w:bidi="en-US"/>
              </w:rPr>
            </w:pPr>
            <w:r w:rsidRPr="008101DC">
              <w:rPr>
                <w:lang w:bidi="en-US"/>
              </w:rPr>
              <w:t>Does Not Meet Expectations</w:t>
            </w:r>
          </w:p>
        </w:tc>
      </w:tr>
      <w:tr w:rsidR="008101DC" w:rsidRPr="00C31847" w14:paraId="4C85515D" w14:textId="77777777" w:rsidTr="00C31847">
        <w:trPr>
          <w:trHeight w:val="567"/>
        </w:trPr>
        <w:tc>
          <w:tcPr>
            <w:tcW w:w="1242" w:type="dxa"/>
            <w:tcBorders>
              <w:top w:val="single" w:sz="4" w:space="0" w:color="000000"/>
              <w:left w:val="single" w:sz="4" w:space="0" w:color="000000"/>
              <w:bottom w:val="single" w:sz="4" w:space="0" w:color="000000"/>
              <w:right w:val="single" w:sz="4" w:space="0" w:color="000000"/>
            </w:tcBorders>
            <w:shd w:val="clear" w:color="auto" w:fill="auto"/>
            <w:hideMark/>
          </w:tcPr>
          <w:p w14:paraId="2D8AF558" w14:textId="77777777" w:rsidR="008101DC" w:rsidRPr="008101DC" w:rsidRDefault="008101DC" w:rsidP="008101DC">
            <w:pPr>
              <w:rPr>
                <w:lang w:bidi="en-US"/>
              </w:rPr>
            </w:pPr>
            <w:r w:rsidRPr="008101DC">
              <w:rPr>
                <w:lang w:bidi="en-US"/>
              </w:rPr>
              <w:t>Subject Knowledge (GA1, GA2)</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6F2F8AD" w14:textId="77777777" w:rsidR="008101DC" w:rsidRPr="008101DC" w:rsidRDefault="008101DC" w:rsidP="008101DC">
            <w:pPr>
              <w:rPr>
                <w:lang w:bidi="en-US"/>
              </w:rPr>
            </w:pPr>
            <w:r w:rsidRPr="00C31847">
              <w:rPr>
                <w:lang w:bidi="en-US"/>
              </w:rPr>
              <w:sym w:font="Symbol" w:char="F0B7"/>
            </w:r>
            <w:r w:rsidRPr="008101DC">
              <w:rPr>
                <w:lang w:bidi="en-US"/>
              </w:rPr>
              <w:t xml:space="preserve"> Clear, thorough description of product or service.</w:t>
            </w:r>
          </w:p>
          <w:p w14:paraId="723AD82A" w14:textId="77777777" w:rsidR="008101DC" w:rsidRPr="008101DC" w:rsidRDefault="008101DC" w:rsidP="008101DC">
            <w:pPr>
              <w:rPr>
                <w:lang w:bidi="en-US"/>
              </w:rPr>
            </w:pPr>
            <w:r w:rsidRPr="008101DC">
              <w:rPr>
                <w:lang w:bidi="en-US"/>
              </w:rPr>
              <w:t xml:space="preserve"> </w:t>
            </w:r>
            <w:r w:rsidRPr="00C31847">
              <w:rPr>
                <w:lang w:bidi="en-US"/>
              </w:rPr>
              <w:sym w:font="Symbol" w:char="F0B7"/>
            </w:r>
            <w:r w:rsidRPr="008101DC">
              <w:rPr>
                <w:lang w:bidi="en-US"/>
              </w:rPr>
              <w:t xml:space="preserve"> Communicates benefits and/or how product/services solve a problem. </w:t>
            </w:r>
          </w:p>
          <w:p w14:paraId="5683C2DC" w14:textId="77777777" w:rsidR="008101DC" w:rsidRPr="008101DC" w:rsidRDefault="008101DC" w:rsidP="008101DC">
            <w:pPr>
              <w:rPr>
                <w:lang w:bidi="en-US"/>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hideMark/>
          </w:tcPr>
          <w:p w14:paraId="17D758A7" w14:textId="77777777" w:rsidR="008101DC" w:rsidRPr="008101DC" w:rsidRDefault="008101DC" w:rsidP="008101DC">
            <w:pPr>
              <w:rPr>
                <w:lang w:bidi="en-US"/>
              </w:rPr>
            </w:pPr>
            <w:r w:rsidRPr="008101DC">
              <w:rPr>
                <w:lang w:bidi="en-US"/>
              </w:rPr>
              <w:t>Exceeds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3B70B345" w14:textId="77777777" w:rsidR="008101DC" w:rsidRPr="008101DC" w:rsidRDefault="008101DC" w:rsidP="008101DC">
            <w:pPr>
              <w:rPr>
                <w:lang w:bidi="en-US"/>
              </w:rPr>
            </w:pPr>
            <w:r w:rsidRPr="008101DC">
              <w:rPr>
                <w:lang w:bidi="en-US"/>
              </w:rPr>
              <w:t>Meets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6D9A252C" w14:textId="77777777" w:rsidR="008101DC" w:rsidRPr="008101DC" w:rsidRDefault="008101DC" w:rsidP="008101DC">
            <w:pPr>
              <w:rPr>
                <w:lang w:bidi="en-US"/>
              </w:rPr>
            </w:pPr>
            <w:r w:rsidRPr="008101DC">
              <w:rPr>
                <w:lang w:bidi="en-US"/>
              </w:rPr>
              <w:t>Meets Some Expectations</w:t>
            </w:r>
          </w:p>
        </w:tc>
        <w:tc>
          <w:tcPr>
            <w:tcW w:w="1112" w:type="dxa"/>
            <w:tcBorders>
              <w:top w:val="single" w:sz="4" w:space="0" w:color="000000"/>
              <w:left w:val="single" w:sz="4" w:space="0" w:color="000000"/>
              <w:bottom w:val="single" w:sz="4" w:space="0" w:color="000000"/>
              <w:right w:val="single" w:sz="4" w:space="0" w:color="000000"/>
            </w:tcBorders>
            <w:shd w:val="clear" w:color="auto" w:fill="auto"/>
            <w:hideMark/>
          </w:tcPr>
          <w:p w14:paraId="4D90F149" w14:textId="77777777" w:rsidR="008101DC" w:rsidRPr="008101DC" w:rsidRDefault="008101DC" w:rsidP="008101DC">
            <w:pPr>
              <w:rPr>
                <w:lang w:bidi="en-US"/>
              </w:rPr>
            </w:pPr>
            <w:r w:rsidRPr="008101DC">
              <w:rPr>
                <w:lang w:bidi="en-US"/>
              </w:rPr>
              <w:t>Does Not Meet Expectations</w:t>
            </w:r>
          </w:p>
        </w:tc>
      </w:tr>
      <w:tr w:rsidR="008101DC" w:rsidRPr="00C31847" w14:paraId="445CB691" w14:textId="77777777" w:rsidTr="00C31847">
        <w:trPr>
          <w:trHeight w:val="567"/>
        </w:trPr>
        <w:tc>
          <w:tcPr>
            <w:tcW w:w="1242" w:type="dxa"/>
            <w:tcBorders>
              <w:top w:val="single" w:sz="4" w:space="0" w:color="000000"/>
              <w:left w:val="single" w:sz="4" w:space="0" w:color="000000"/>
              <w:bottom w:val="single" w:sz="4" w:space="0" w:color="000000"/>
              <w:right w:val="single" w:sz="4" w:space="0" w:color="000000"/>
            </w:tcBorders>
            <w:shd w:val="clear" w:color="auto" w:fill="auto"/>
            <w:hideMark/>
          </w:tcPr>
          <w:p w14:paraId="318F4071" w14:textId="77777777" w:rsidR="008101DC" w:rsidRPr="008101DC" w:rsidRDefault="008101DC" w:rsidP="008101DC">
            <w:pPr>
              <w:rPr>
                <w:lang w:bidi="en-US"/>
              </w:rPr>
            </w:pPr>
            <w:r w:rsidRPr="008101DC">
              <w:rPr>
                <w:lang w:bidi="en-US"/>
              </w:rPr>
              <w:t>Visual Aids/Materials</w:t>
            </w:r>
          </w:p>
          <w:p w14:paraId="5FA7F8DB" w14:textId="77777777" w:rsidR="008101DC" w:rsidRPr="008101DC" w:rsidRDefault="008101DC" w:rsidP="008101DC">
            <w:pPr>
              <w:rPr>
                <w:lang w:bidi="en-US"/>
              </w:rPr>
            </w:pPr>
            <w:r w:rsidRPr="008101DC">
              <w:rPr>
                <w:lang w:bidi="en-US"/>
              </w:rPr>
              <w:t xml:space="preserve"> (GA4, GA5)</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A02C02D" w14:textId="77777777" w:rsidR="008101DC" w:rsidRPr="008101DC" w:rsidRDefault="008101DC" w:rsidP="008101DC">
            <w:pPr>
              <w:rPr>
                <w:lang w:bidi="en-US"/>
              </w:rPr>
            </w:pPr>
            <w:r w:rsidRPr="008101DC">
              <w:rPr>
                <w:lang w:bidi="en-US"/>
              </w:rPr>
              <w:t xml:space="preserve">Correct spelling and grammar used on all handouts used to support the pitch (if applicable). </w:t>
            </w:r>
          </w:p>
          <w:p w14:paraId="66935749" w14:textId="77777777" w:rsidR="008101DC" w:rsidRPr="008101DC" w:rsidRDefault="008101DC" w:rsidP="008101DC">
            <w:pPr>
              <w:rPr>
                <w:lang w:bidi="en-US"/>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hideMark/>
          </w:tcPr>
          <w:p w14:paraId="3D887CA9" w14:textId="77777777" w:rsidR="008101DC" w:rsidRPr="008101DC" w:rsidRDefault="008101DC" w:rsidP="008101DC">
            <w:pPr>
              <w:rPr>
                <w:lang w:bidi="en-US"/>
              </w:rPr>
            </w:pPr>
            <w:r w:rsidRPr="008101DC">
              <w:rPr>
                <w:lang w:bidi="en-US"/>
              </w:rPr>
              <w:t>Exceeds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382343E0" w14:textId="77777777" w:rsidR="008101DC" w:rsidRPr="008101DC" w:rsidRDefault="008101DC" w:rsidP="008101DC">
            <w:pPr>
              <w:rPr>
                <w:lang w:bidi="en-US"/>
              </w:rPr>
            </w:pPr>
            <w:r w:rsidRPr="008101DC">
              <w:rPr>
                <w:lang w:bidi="en-US"/>
              </w:rPr>
              <w:t>Meets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3BEFB21B" w14:textId="77777777" w:rsidR="008101DC" w:rsidRPr="008101DC" w:rsidRDefault="008101DC" w:rsidP="008101DC">
            <w:pPr>
              <w:rPr>
                <w:lang w:bidi="en-US"/>
              </w:rPr>
            </w:pPr>
            <w:r w:rsidRPr="008101DC">
              <w:rPr>
                <w:lang w:bidi="en-US"/>
              </w:rPr>
              <w:t>Meets Some Expectations</w:t>
            </w:r>
          </w:p>
        </w:tc>
        <w:tc>
          <w:tcPr>
            <w:tcW w:w="1112" w:type="dxa"/>
            <w:tcBorders>
              <w:top w:val="single" w:sz="4" w:space="0" w:color="000000"/>
              <w:left w:val="single" w:sz="4" w:space="0" w:color="000000"/>
              <w:bottom w:val="single" w:sz="4" w:space="0" w:color="000000"/>
              <w:right w:val="single" w:sz="4" w:space="0" w:color="000000"/>
            </w:tcBorders>
            <w:shd w:val="clear" w:color="auto" w:fill="auto"/>
            <w:hideMark/>
          </w:tcPr>
          <w:p w14:paraId="75908574" w14:textId="77777777" w:rsidR="008101DC" w:rsidRPr="008101DC" w:rsidRDefault="008101DC" w:rsidP="008101DC">
            <w:pPr>
              <w:rPr>
                <w:lang w:bidi="en-US"/>
              </w:rPr>
            </w:pPr>
            <w:r w:rsidRPr="008101DC">
              <w:rPr>
                <w:lang w:bidi="en-US"/>
              </w:rPr>
              <w:t>Does Not Meet Expectations</w:t>
            </w:r>
          </w:p>
        </w:tc>
      </w:tr>
      <w:tr w:rsidR="008101DC" w:rsidRPr="00C31847" w14:paraId="5CE8E97E" w14:textId="77777777" w:rsidTr="00C31847">
        <w:trPr>
          <w:trHeight w:val="567"/>
        </w:trPr>
        <w:tc>
          <w:tcPr>
            <w:tcW w:w="1242" w:type="dxa"/>
            <w:tcBorders>
              <w:top w:val="single" w:sz="4" w:space="0" w:color="000000"/>
              <w:left w:val="single" w:sz="4" w:space="0" w:color="000000"/>
              <w:bottom w:val="single" w:sz="4" w:space="0" w:color="000000"/>
              <w:right w:val="single" w:sz="4" w:space="0" w:color="000000"/>
            </w:tcBorders>
            <w:shd w:val="clear" w:color="auto" w:fill="auto"/>
            <w:hideMark/>
          </w:tcPr>
          <w:p w14:paraId="33D4A33B" w14:textId="77777777" w:rsidR="008101DC" w:rsidRPr="008101DC" w:rsidRDefault="008101DC" w:rsidP="008101DC">
            <w:pPr>
              <w:rPr>
                <w:lang w:bidi="en-US"/>
              </w:rPr>
            </w:pPr>
            <w:r w:rsidRPr="008101DC">
              <w:rPr>
                <w:lang w:bidi="en-US"/>
              </w:rPr>
              <w:t>Persuasion (GA 6, GA 10)</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7F86DE01" w14:textId="77777777" w:rsidR="008101DC" w:rsidRPr="008101DC" w:rsidRDefault="008101DC" w:rsidP="008101DC">
            <w:pPr>
              <w:rPr>
                <w:lang w:bidi="en-US"/>
              </w:rPr>
            </w:pPr>
            <w:r w:rsidRPr="008101DC">
              <w:rPr>
                <w:lang w:bidi="en-US"/>
              </w:rPr>
              <w:t xml:space="preserve">Compelling pitch that successfully convinces listener/audience that the product or service is beneficial and why it is the best on the market. </w:t>
            </w:r>
          </w:p>
          <w:p w14:paraId="73FFC8D1" w14:textId="77777777" w:rsidR="008101DC" w:rsidRPr="008101DC" w:rsidRDefault="008101DC" w:rsidP="008101DC">
            <w:pPr>
              <w:rPr>
                <w:lang w:bidi="en-US"/>
              </w:rPr>
            </w:pPr>
          </w:p>
        </w:tc>
        <w:tc>
          <w:tcPr>
            <w:tcW w:w="1788" w:type="dxa"/>
            <w:tcBorders>
              <w:top w:val="single" w:sz="4" w:space="0" w:color="000000"/>
              <w:left w:val="single" w:sz="4" w:space="0" w:color="000000"/>
              <w:bottom w:val="single" w:sz="4" w:space="0" w:color="000000"/>
              <w:right w:val="single" w:sz="4" w:space="0" w:color="000000"/>
            </w:tcBorders>
            <w:shd w:val="clear" w:color="auto" w:fill="auto"/>
            <w:hideMark/>
          </w:tcPr>
          <w:p w14:paraId="36C7EEE4" w14:textId="77777777" w:rsidR="008101DC" w:rsidRPr="008101DC" w:rsidRDefault="008101DC" w:rsidP="008101DC">
            <w:pPr>
              <w:rPr>
                <w:lang w:bidi="en-US"/>
              </w:rPr>
            </w:pPr>
            <w:r w:rsidRPr="008101DC">
              <w:rPr>
                <w:lang w:bidi="en-US"/>
              </w:rPr>
              <w:t>Exceeds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2F246923" w14:textId="77777777" w:rsidR="008101DC" w:rsidRPr="008101DC" w:rsidRDefault="008101DC" w:rsidP="008101DC">
            <w:pPr>
              <w:rPr>
                <w:lang w:bidi="en-US"/>
              </w:rPr>
            </w:pPr>
            <w:r w:rsidRPr="008101DC">
              <w:rPr>
                <w:lang w:bidi="en-US"/>
              </w:rPr>
              <w:t>Meets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22E2220F" w14:textId="77777777" w:rsidR="008101DC" w:rsidRPr="008101DC" w:rsidRDefault="008101DC" w:rsidP="008101DC">
            <w:pPr>
              <w:rPr>
                <w:lang w:bidi="en-US"/>
              </w:rPr>
            </w:pPr>
            <w:r w:rsidRPr="008101DC">
              <w:rPr>
                <w:lang w:bidi="en-US"/>
              </w:rPr>
              <w:t>Meets Some Expectations</w:t>
            </w:r>
          </w:p>
        </w:tc>
        <w:tc>
          <w:tcPr>
            <w:tcW w:w="1112" w:type="dxa"/>
            <w:tcBorders>
              <w:top w:val="single" w:sz="4" w:space="0" w:color="000000"/>
              <w:left w:val="single" w:sz="4" w:space="0" w:color="000000"/>
              <w:bottom w:val="single" w:sz="4" w:space="0" w:color="000000"/>
              <w:right w:val="single" w:sz="4" w:space="0" w:color="000000"/>
            </w:tcBorders>
            <w:shd w:val="clear" w:color="auto" w:fill="auto"/>
            <w:hideMark/>
          </w:tcPr>
          <w:p w14:paraId="584151B8" w14:textId="77777777" w:rsidR="008101DC" w:rsidRPr="008101DC" w:rsidRDefault="008101DC" w:rsidP="008101DC">
            <w:pPr>
              <w:rPr>
                <w:lang w:bidi="en-US"/>
              </w:rPr>
            </w:pPr>
            <w:r w:rsidRPr="008101DC">
              <w:rPr>
                <w:lang w:bidi="en-US"/>
              </w:rPr>
              <w:t>Does Not Meet Expectations</w:t>
            </w:r>
          </w:p>
        </w:tc>
      </w:tr>
      <w:tr w:rsidR="008101DC" w:rsidRPr="00C31847" w14:paraId="154676CE" w14:textId="77777777" w:rsidTr="00C31847">
        <w:trPr>
          <w:trHeight w:val="567"/>
        </w:trPr>
        <w:tc>
          <w:tcPr>
            <w:tcW w:w="1242" w:type="dxa"/>
            <w:tcBorders>
              <w:top w:val="single" w:sz="4" w:space="0" w:color="000000"/>
              <w:left w:val="single" w:sz="4" w:space="0" w:color="000000"/>
              <w:bottom w:val="single" w:sz="4" w:space="0" w:color="000000"/>
              <w:right w:val="single" w:sz="4" w:space="0" w:color="000000"/>
            </w:tcBorders>
            <w:shd w:val="clear" w:color="auto" w:fill="auto"/>
            <w:hideMark/>
          </w:tcPr>
          <w:p w14:paraId="6E5264F5" w14:textId="77777777" w:rsidR="008101DC" w:rsidRPr="008101DC" w:rsidRDefault="008101DC" w:rsidP="008101DC">
            <w:pPr>
              <w:rPr>
                <w:lang w:bidi="en-US"/>
              </w:rPr>
            </w:pPr>
            <w:r w:rsidRPr="008101DC">
              <w:rPr>
                <w:lang w:bidi="en-US"/>
              </w:rPr>
              <w:t xml:space="preserve">Delivery and Time Management </w:t>
            </w:r>
          </w:p>
          <w:p w14:paraId="69F7F134" w14:textId="77777777" w:rsidR="008101DC" w:rsidRPr="008101DC" w:rsidRDefault="008101DC" w:rsidP="008101DC">
            <w:pPr>
              <w:rPr>
                <w:lang w:bidi="en-US"/>
              </w:rPr>
            </w:pPr>
            <w:r w:rsidRPr="008101DC">
              <w:rPr>
                <w:lang w:bidi="en-US"/>
              </w:rPr>
              <w:t>(GA 10, GA 12)</w:t>
            </w:r>
          </w:p>
        </w:tc>
        <w:tc>
          <w:tcPr>
            <w:tcW w:w="2552" w:type="dxa"/>
            <w:tcBorders>
              <w:top w:val="single" w:sz="4" w:space="0" w:color="000000"/>
              <w:left w:val="single" w:sz="4" w:space="0" w:color="000000"/>
              <w:bottom w:val="single" w:sz="4" w:space="0" w:color="000000"/>
              <w:right w:val="single" w:sz="4" w:space="0" w:color="000000"/>
            </w:tcBorders>
            <w:shd w:val="clear" w:color="auto" w:fill="auto"/>
            <w:hideMark/>
          </w:tcPr>
          <w:p w14:paraId="67ED4ECD" w14:textId="77777777" w:rsidR="008101DC" w:rsidRPr="008101DC" w:rsidRDefault="008101DC" w:rsidP="00C31847">
            <w:pPr>
              <w:numPr>
                <w:ilvl w:val="0"/>
                <w:numId w:val="19"/>
              </w:numPr>
              <w:rPr>
                <w:lang w:bidi="en-US"/>
              </w:rPr>
            </w:pPr>
            <w:r w:rsidRPr="008101DC">
              <w:rPr>
                <w:lang w:bidi="en-US"/>
              </w:rPr>
              <w:t xml:space="preserve">Effectively and creatively delivers pitch with eye contact and enthusiasm that engages the listener/audience. </w:t>
            </w:r>
          </w:p>
          <w:p w14:paraId="15F4F26E" w14:textId="77777777" w:rsidR="008101DC" w:rsidRPr="008101DC" w:rsidRDefault="008101DC" w:rsidP="00C31847">
            <w:pPr>
              <w:numPr>
                <w:ilvl w:val="0"/>
                <w:numId w:val="19"/>
              </w:numPr>
              <w:rPr>
                <w:lang w:bidi="en-US"/>
              </w:rPr>
            </w:pPr>
            <w:r w:rsidRPr="008101DC">
              <w:rPr>
                <w:lang w:bidi="en-US"/>
              </w:rPr>
              <w:t xml:space="preserve">Speaks clearly and distinctly. </w:t>
            </w:r>
          </w:p>
          <w:p w14:paraId="71052546" w14:textId="77777777" w:rsidR="008101DC" w:rsidRPr="008101DC" w:rsidRDefault="008101DC" w:rsidP="00C31847">
            <w:pPr>
              <w:numPr>
                <w:ilvl w:val="0"/>
                <w:numId w:val="19"/>
              </w:numPr>
              <w:rPr>
                <w:lang w:bidi="en-US"/>
              </w:rPr>
            </w:pPr>
            <w:r w:rsidRPr="008101DC">
              <w:rPr>
                <w:lang w:bidi="en-US"/>
              </w:rPr>
              <w:t>Presentation is between 2-3 minutes, and was obviously rehearsed.</w:t>
            </w:r>
          </w:p>
        </w:tc>
        <w:tc>
          <w:tcPr>
            <w:tcW w:w="1788" w:type="dxa"/>
            <w:tcBorders>
              <w:top w:val="single" w:sz="4" w:space="0" w:color="000000"/>
              <w:left w:val="single" w:sz="4" w:space="0" w:color="000000"/>
              <w:bottom w:val="single" w:sz="4" w:space="0" w:color="000000"/>
              <w:right w:val="single" w:sz="4" w:space="0" w:color="000000"/>
            </w:tcBorders>
            <w:shd w:val="clear" w:color="auto" w:fill="auto"/>
            <w:hideMark/>
          </w:tcPr>
          <w:p w14:paraId="6D73DAEC" w14:textId="77777777" w:rsidR="008101DC" w:rsidRPr="008101DC" w:rsidRDefault="008101DC" w:rsidP="008101DC">
            <w:pPr>
              <w:rPr>
                <w:lang w:bidi="en-US"/>
              </w:rPr>
            </w:pPr>
            <w:r w:rsidRPr="008101DC">
              <w:rPr>
                <w:lang w:bidi="en-US"/>
              </w:rPr>
              <w:t>Exceeds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10A2908A" w14:textId="77777777" w:rsidR="008101DC" w:rsidRPr="008101DC" w:rsidRDefault="008101DC" w:rsidP="008101DC">
            <w:pPr>
              <w:rPr>
                <w:lang w:bidi="en-US"/>
              </w:rPr>
            </w:pPr>
            <w:r w:rsidRPr="008101DC">
              <w:rPr>
                <w:lang w:bidi="en-US"/>
              </w:rPr>
              <w:t>Meets Expectations</w:t>
            </w:r>
          </w:p>
        </w:tc>
        <w:tc>
          <w:tcPr>
            <w:tcW w:w="1456" w:type="dxa"/>
            <w:tcBorders>
              <w:top w:val="single" w:sz="4" w:space="0" w:color="000000"/>
              <w:left w:val="single" w:sz="4" w:space="0" w:color="000000"/>
              <w:bottom w:val="single" w:sz="4" w:space="0" w:color="000000"/>
              <w:right w:val="single" w:sz="4" w:space="0" w:color="000000"/>
            </w:tcBorders>
            <w:shd w:val="clear" w:color="auto" w:fill="auto"/>
            <w:hideMark/>
          </w:tcPr>
          <w:p w14:paraId="478FBAE6" w14:textId="77777777" w:rsidR="008101DC" w:rsidRPr="008101DC" w:rsidRDefault="008101DC" w:rsidP="008101DC">
            <w:pPr>
              <w:rPr>
                <w:lang w:bidi="en-US"/>
              </w:rPr>
            </w:pPr>
            <w:r w:rsidRPr="008101DC">
              <w:rPr>
                <w:lang w:bidi="en-US"/>
              </w:rPr>
              <w:t>Meets Some Expectations</w:t>
            </w:r>
          </w:p>
        </w:tc>
        <w:tc>
          <w:tcPr>
            <w:tcW w:w="1112" w:type="dxa"/>
            <w:tcBorders>
              <w:top w:val="single" w:sz="4" w:space="0" w:color="000000"/>
              <w:left w:val="single" w:sz="4" w:space="0" w:color="000000"/>
              <w:bottom w:val="single" w:sz="4" w:space="0" w:color="000000"/>
              <w:right w:val="single" w:sz="4" w:space="0" w:color="000000"/>
            </w:tcBorders>
            <w:shd w:val="clear" w:color="auto" w:fill="auto"/>
            <w:hideMark/>
          </w:tcPr>
          <w:p w14:paraId="7001EF4E" w14:textId="77777777" w:rsidR="008101DC" w:rsidRPr="008101DC" w:rsidRDefault="008101DC" w:rsidP="008101DC">
            <w:pPr>
              <w:rPr>
                <w:lang w:bidi="en-US"/>
              </w:rPr>
            </w:pPr>
            <w:r w:rsidRPr="008101DC">
              <w:rPr>
                <w:lang w:bidi="en-US"/>
              </w:rPr>
              <w:t>Does Not Meet Expectations</w:t>
            </w:r>
          </w:p>
        </w:tc>
      </w:tr>
    </w:tbl>
    <w:p w14:paraId="4B486CDD" w14:textId="77777777" w:rsidR="008101DC" w:rsidRPr="008101DC" w:rsidRDefault="008101DC" w:rsidP="008101DC">
      <w:pPr>
        <w:rPr>
          <w:b/>
          <w:lang w:val="en-IN"/>
        </w:rPr>
      </w:pPr>
    </w:p>
    <w:p w14:paraId="348544AF" w14:textId="77777777" w:rsidR="008101DC" w:rsidRPr="008101DC" w:rsidRDefault="008101DC" w:rsidP="008101DC">
      <w:pPr>
        <w:rPr>
          <w:lang w:bidi="en-US"/>
        </w:rPr>
      </w:pPr>
      <w:r w:rsidRPr="008101DC">
        <w:rPr>
          <w:lang w:bidi="en-US"/>
        </w:rPr>
        <w:t>Remark:-------------------------------------------------------------------------------------------------------------------------------------------------------------------------------------------------------------------------------------------------------------------------------------------------------------------------------------------------------------------------------------------------------------------------------------</w:t>
      </w:r>
    </w:p>
    <w:p w14:paraId="77A8C4B6" w14:textId="77777777" w:rsidR="008101DC" w:rsidRPr="008101DC" w:rsidRDefault="008101DC" w:rsidP="008101DC">
      <w:pPr>
        <w:rPr>
          <w:lang w:bidi="en-US"/>
        </w:rPr>
      </w:pPr>
    </w:p>
    <w:p w14:paraId="208F83D6" w14:textId="77777777" w:rsidR="008101DC" w:rsidRPr="008101DC" w:rsidRDefault="008101DC" w:rsidP="008101DC">
      <w:pPr>
        <w:rPr>
          <w:lang w:bidi="en-US"/>
        </w:rPr>
      </w:pPr>
      <w:r w:rsidRPr="008101DC">
        <w:rPr>
          <w:lang w:bidi="en-US"/>
        </w:rPr>
        <w:t xml:space="preserve">GA 1: Engineering Knowledge                                                                             </w:t>
      </w:r>
      <w:r>
        <w:rPr>
          <w:lang w:bidi="en-US"/>
        </w:rPr>
        <w:t xml:space="preserve">   </w:t>
      </w:r>
      <w:r w:rsidRPr="008101DC">
        <w:rPr>
          <w:lang w:bidi="en-US"/>
        </w:rPr>
        <w:t xml:space="preserve"> GA 7: Environment and Sustainability</w:t>
      </w:r>
    </w:p>
    <w:p w14:paraId="3CC17D30" w14:textId="77777777" w:rsidR="008101DC" w:rsidRPr="008101DC" w:rsidRDefault="008101DC" w:rsidP="008101DC">
      <w:pPr>
        <w:rPr>
          <w:lang w:bidi="en-US"/>
        </w:rPr>
      </w:pPr>
      <w:r w:rsidRPr="008101DC">
        <w:rPr>
          <w:lang w:bidi="en-US"/>
        </w:rPr>
        <w:t>GA2: Problem Analysis                                                                                            GA 8: Ethics</w:t>
      </w:r>
    </w:p>
    <w:p w14:paraId="65EC691C" w14:textId="77777777" w:rsidR="008101DC" w:rsidRPr="008101DC" w:rsidRDefault="008101DC" w:rsidP="008101DC">
      <w:pPr>
        <w:rPr>
          <w:lang w:bidi="en-US"/>
        </w:rPr>
      </w:pPr>
      <w:r w:rsidRPr="008101DC">
        <w:rPr>
          <w:lang w:bidi="en-US"/>
        </w:rPr>
        <w:t xml:space="preserve">GA3: Design/Development of solutions                                                            </w:t>
      </w:r>
      <w:r>
        <w:rPr>
          <w:lang w:bidi="en-US"/>
        </w:rPr>
        <w:t xml:space="preserve">       </w:t>
      </w:r>
      <w:r w:rsidRPr="008101DC">
        <w:rPr>
          <w:lang w:bidi="en-US"/>
        </w:rPr>
        <w:t>GA 9: Individual and Team Work</w:t>
      </w:r>
    </w:p>
    <w:p w14:paraId="39894CBC" w14:textId="77777777" w:rsidR="008101DC" w:rsidRPr="008101DC" w:rsidRDefault="008101DC" w:rsidP="008101DC">
      <w:pPr>
        <w:rPr>
          <w:lang w:bidi="en-US"/>
        </w:rPr>
      </w:pPr>
      <w:r w:rsidRPr="008101DC">
        <w:rPr>
          <w:lang w:bidi="en-US"/>
        </w:rPr>
        <w:t xml:space="preserve">GA 4: Conduct Investigation of complex problems                                         </w:t>
      </w:r>
      <w:r>
        <w:rPr>
          <w:lang w:bidi="en-US"/>
        </w:rPr>
        <w:t xml:space="preserve">        </w:t>
      </w:r>
      <w:r w:rsidRPr="008101DC">
        <w:rPr>
          <w:lang w:bidi="en-US"/>
        </w:rPr>
        <w:t>GA 10: Communication</w:t>
      </w:r>
    </w:p>
    <w:p w14:paraId="6351A1E9" w14:textId="77777777" w:rsidR="008101DC" w:rsidRPr="008101DC" w:rsidRDefault="008101DC" w:rsidP="008101DC">
      <w:pPr>
        <w:rPr>
          <w:lang w:bidi="en-US"/>
        </w:rPr>
      </w:pPr>
      <w:r w:rsidRPr="008101DC">
        <w:rPr>
          <w:lang w:bidi="en-US"/>
        </w:rPr>
        <w:t>GA 5: Modern Tool Usage                                                                                       GA 11: Life Long Learning</w:t>
      </w:r>
    </w:p>
    <w:p w14:paraId="4DBD4AC6" w14:textId="77777777" w:rsidR="008101DC" w:rsidRPr="008101DC" w:rsidRDefault="008101DC" w:rsidP="008101DC">
      <w:pPr>
        <w:rPr>
          <w:lang w:bidi="en-US"/>
        </w:rPr>
      </w:pPr>
      <w:r w:rsidRPr="008101DC">
        <w:rPr>
          <w:lang w:bidi="en-US"/>
        </w:rPr>
        <w:t xml:space="preserve">GA 6: The Engineer and Society                                                                          </w:t>
      </w:r>
      <w:r>
        <w:rPr>
          <w:lang w:bidi="en-US"/>
        </w:rPr>
        <w:t xml:space="preserve">   </w:t>
      </w:r>
      <w:r w:rsidRPr="008101DC">
        <w:rPr>
          <w:lang w:bidi="en-US"/>
        </w:rPr>
        <w:t xml:space="preserve"> GA 12: Project Management and Finance</w:t>
      </w:r>
    </w:p>
    <w:p w14:paraId="71EA73AE" w14:textId="77777777" w:rsidR="008101DC" w:rsidRDefault="008101DC" w:rsidP="008101DC">
      <w:pPr>
        <w:rPr>
          <w:lang w:bidi="en-US"/>
        </w:rPr>
      </w:pPr>
    </w:p>
    <w:p w14:paraId="4A64CDAD" w14:textId="77777777" w:rsidR="008101DC" w:rsidRPr="008101DC" w:rsidRDefault="008101DC" w:rsidP="008101DC">
      <w:pPr>
        <w:rPr>
          <w:lang w:bidi="en-US"/>
        </w:rPr>
      </w:pPr>
    </w:p>
    <w:p w14:paraId="18333C3E" w14:textId="04E8DF30" w:rsidR="006E05BE" w:rsidRDefault="008101DC" w:rsidP="008101DC">
      <w:pPr>
        <w:rPr>
          <w:lang w:bidi="en-US"/>
        </w:rPr>
      </w:pPr>
      <w:r w:rsidRPr="008101DC">
        <w:rPr>
          <w:lang w:bidi="en-US"/>
        </w:rPr>
        <w:t>Name and Sign of Faculty</w:t>
      </w:r>
    </w:p>
    <w:p w14:paraId="74C6DCAC" w14:textId="77777777" w:rsidR="006E05BE" w:rsidRDefault="006E05BE">
      <w:pPr>
        <w:suppressAutoHyphens w:val="0"/>
        <w:spacing w:line="240" w:lineRule="auto"/>
        <w:rPr>
          <w:lang w:bidi="en-US"/>
        </w:rPr>
      </w:pPr>
      <w:r>
        <w:rPr>
          <w:lang w:bidi="en-US"/>
        </w:rPr>
        <w:br w:type="page"/>
      </w:r>
    </w:p>
    <w:p w14:paraId="58CE7EF2" w14:textId="77777777" w:rsidR="008101DC" w:rsidRDefault="008101DC" w:rsidP="008101DC">
      <w:pPr>
        <w:rPr>
          <w:lang w:bidi="en-US"/>
        </w:rPr>
      </w:pPr>
    </w:p>
    <w:p w14:paraId="009ADA90" w14:textId="77777777" w:rsidR="00514AE1" w:rsidRDefault="00514AE1" w:rsidP="008101DC">
      <w:pPr>
        <w:jc w:val="center"/>
        <w:rPr>
          <w:b/>
          <w:bCs/>
          <w:sz w:val="28"/>
          <w:szCs w:val="28"/>
          <w:shd w:val="clear" w:color="auto" w:fill="FFFFFF"/>
        </w:rPr>
      </w:pPr>
      <w:r w:rsidRPr="00491859">
        <w:rPr>
          <w:b/>
          <w:bCs/>
          <w:sz w:val="28"/>
          <w:szCs w:val="28"/>
        </w:rPr>
        <w:t>Chapter 4.</w:t>
      </w:r>
      <w:r w:rsidRPr="008101DC">
        <w:rPr>
          <w:sz w:val="28"/>
          <w:szCs w:val="28"/>
        </w:rPr>
        <w:t xml:space="preserve"> </w:t>
      </w:r>
      <w:r w:rsidRPr="008101DC">
        <w:rPr>
          <w:b/>
          <w:bCs/>
          <w:sz w:val="28"/>
          <w:szCs w:val="28"/>
          <w:shd w:val="clear" w:color="auto" w:fill="FFFFFF"/>
        </w:rPr>
        <w:t>Project Competition</w:t>
      </w:r>
    </w:p>
    <w:p w14:paraId="4FBF7717" w14:textId="77777777" w:rsidR="00ED0AD1" w:rsidRDefault="00ED0AD1" w:rsidP="00ED0AD1">
      <w:pPr>
        <w:rPr>
          <w:b/>
          <w:bCs/>
          <w:sz w:val="28"/>
          <w:szCs w:val="28"/>
          <w:shd w:val="clear" w:color="auto" w:fill="FFFFFF"/>
        </w:rPr>
      </w:pPr>
    </w:p>
    <w:p w14:paraId="7F4890B5" w14:textId="77777777" w:rsidR="00ED0AD1" w:rsidRPr="00ED0AD1" w:rsidRDefault="00491859" w:rsidP="00ED0AD1">
      <w:pPr>
        <w:rPr>
          <w:b/>
          <w:sz w:val="28"/>
          <w:szCs w:val="28"/>
          <w:shd w:val="clear" w:color="auto" w:fill="FFFFFF"/>
        </w:rPr>
      </w:pPr>
      <w:r>
        <w:rPr>
          <w:b/>
          <w:sz w:val="28"/>
          <w:szCs w:val="28"/>
          <w:u w:val="single"/>
          <w:shd w:val="clear" w:color="auto" w:fill="FFFFFF"/>
        </w:rPr>
        <w:t xml:space="preserve">4.2) </w:t>
      </w:r>
      <w:r w:rsidR="00ED0AD1" w:rsidRPr="00ED0AD1">
        <w:rPr>
          <w:b/>
          <w:sz w:val="28"/>
          <w:szCs w:val="28"/>
          <w:u w:val="single"/>
          <w:shd w:val="clear" w:color="auto" w:fill="FFFFFF"/>
        </w:rPr>
        <w:t>Rubrics for Participation in Competition</w:t>
      </w:r>
      <w:r w:rsidR="00ED0AD1" w:rsidRPr="00ED0AD1">
        <w:rPr>
          <w:b/>
          <w:sz w:val="28"/>
          <w:szCs w:val="28"/>
          <w:shd w:val="clear" w:color="auto" w:fill="FFFFFF"/>
        </w:rPr>
        <w:t xml:space="preserve"> </w:t>
      </w:r>
    </w:p>
    <w:p w14:paraId="1DE475E1" w14:textId="77777777" w:rsidR="00ED0AD1" w:rsidRPr="00ED0AD1" w:rsidRDefault="00ED0AD1" w:rsidP="00ED0AD1">
      <w:pPr>
        <w:rPr>
          <w:b/>
          <w:sz w:val="28"/>
          <w:szCs w:val="28"/>
          <w:shd w:val="clear" w:color="auto" w:fill="FFFFFF"/>
        </w:rPr>
      </w:pPr>
      <w:r w:rsidRPr="00ED0AD1">
        <w:rPr>
          <w:b/>
          <w:sz w:val="28"/>
          <w:szCs w:val="28"/>
          <w:u w:val="single"/>
          <w:shd w:val="clear" w:color="auto" w:fill="FFFFFF"/>
        </w:rPr>
        <w:t>Instructions:</w:t>
      </w:r>
      <w:r w:rsidRPr="00ED0AD1">
        <w:rPr>
          <w:b/>
          <w:sz w:val="28"/>
          <w:szCs w:val="28"/>
          <w:shd w:val="clear" w:color="auto" w:fill="FFFFFF"/>
        </w:rPr>
        <w:t xml:space="preserve"> </w:t>
      </w:r>
    </w:p>
    <w:p w14:paraId="608AF19B" w14:textId="77777777" w:rsidR="00ED0AD1" w:rsidRPr="00ED0AD1" w:rsidRDefault="00ED0AD1" w:rsidP="00ED0AD1">
      <w:pPr>
        <w:rPr>
          <w:shd w:val="clear" w:color="auto" w:fill="FFFFFF"/>
        </w:rPr>
      </w:pPr>
      <w:r w:rsidRPr="00ED0AD1">
        <w:rPr>
          <w:sz w:val="28"/>
          <w:szCs w:val="28"/>
          <w:shd w:val="clear" w:color="auto" w:fill="FFFFFF"/>
        </w:rPr>
        <w:t>∙ Faculty should observe the performance of student as per given Rubric and put √ in appropriate box</w:t>
      </w:r>
      <w:r w:rsidRPr="00ED0AD1">
        <w:rPr>
          <w:rFonts w:hint="eastAsia"/>
          <w:sz w:val="28"/>
          <w:szCs w:val="28"/>
          <w:shd w:val="clear" w:color="auto" w:fill="FFFFFF"/>
        </w:rPr>
        <w:t xml:space="preserve">.  </w:t>
      </w:r>
      <w:r w:rsidRPr="00ED0AD1">
        <w:rPr>
          <w:sz w:val="28"/>
          <w:szCs w:val="28"/>
          <w:shd w:val="clear" w:color="auto" w:fill="FFFFFF"/>
        </w:rPr>
        <w:t xml:space="preserve">∙ At the end of table there is Remark section. Mention special observations if any by you there. ∙ In case student is getting </w:t>
      </w:r>
      <w:r w:rsidRPr="00ED0AD1">
        <w:rPr>
          <w:shd w:val="clear" w:color="auto" w:fill="FFFFFF"/>
        </w:rPr>
        <w:t>excellent category then mention reason for selection along with marks in brief in last  column.</w:t>
      </w:r>
    </w:p>
    <w:tbl>
      <w:tblPr>
        <w:tblW w:w="10905"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7"/>
        <w:gridCol w:w="1135"/>
        <w:gridCol w:w="1505"/>
        <w:gridCol w:w="3572"/>
        <w:gridCol w:w="1097"/>
        <w:gridCol w:w="1095"/>
        <w:gridCol w:w="1494"/>
      </w:tblGrid>
      <w:tr w:rsidR="00ED0AD1" w:rsidRPr="00ED0AD1" w14:paraId="3AF6851D" w14:textId="77777777" w:rsidTr="006E05BE">
        <w:trPr>
          <w:trHeight w:val="573"/>
        </w:trPr>
        <w:tc>
          <w:tcPr>
            <w:tcW w:w="1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C257" w14:textId="77777777" w:rsidR="00ED0AD1" w:rsidRPr="00ED0AD1" w:rsidRDefault="00ED0AD1" w:rsidP="00ED0AD1">
            <w:pPr>
              <w:rPr>
                <w:b/>
                <w:shd w:val="clear" w:color="auto" w:fill="FFFFFF"/>
              </w:rPr>
            </w:pPr>
            <w:r w:rsidRPr="00ED0AD1">
              <w:rPr>
                <w:b/>
                <w:shd w:val="clear" w:color="auto" w:fill="FFFFFF"/>
              </w:rPr>
              <w:t xml:space="preserve">Group  </w:t>
            </w:r>
          </w:p>
          <w:p w14:paraId="07236730" w14:textId="77777777" w:rsidR="00ED0AD1" w:rsidRPr="00ED0AD1" w:rsidRDefault="00ED0AD1" w:rsidP="00ED0AD1">
            <w:pPr>
              <w:rPr>
                <w:b/>
                <w:shd w:val="clear" w:color="auto" w:fill="FFFFFF"/>
              </w:rPr>
            </w:pPr>
            <w:r w:rsidRPr="00ED0AD1">
              <w:rPr>
                <w:b/>
                <w:shd w:val="clear" w:color="auto" w:fill="FFFFFF"/>
              </w:rPr>
              <w:t>No.</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A5F45" w14:textId="77777777" w:rsidR="00ED0AD1" w:rsidRPr="00ED0AD1" w:rsidRDefault="00ED0AD1" w:rsidP="00ED0AD1">
            <w:pPr>
              <w:rPr>
                <w:b/>
                <w:shd w:val="clear" w:color="auto" w:fill="FFFFFF"/>
              </w:rPr>
            </w:pPr>
            <w:r w:rsidRPr="00ED0AD1">
              <w:rPr>
                <w:b/>
                <w:shd w:val="clear" w:color="auto" w:fill="FFFFFF"/>
              </w:rPr>
              <w:t>Name of  Team</w:t>
            </w:r>
          </w:p>
        </w:tc>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DB2A" w14:textId="77777777" w:rsidR="00ED0AD1" w:rsidRPr="00ED0AD1" w:rsidRDefault="00ED0AD1" w:rsidP="00ED0AD1">
            <w:pPr>
              <w:rPr>
                <w:b/>
                <w:shd w:val="clear" w:color="auto" w:fill="FFFFFF"/>
              </w:rPr>
            </w:pPr>
            <w:r w:rsidRPr="00ED0AD1">
              <w:rPr>
                <w:b/>
                <w:shd w:val="clear" w:color="auto" w:fill="FFFFFF"/>
              </w:rPr>
              <w:t xml:space="preserve">Department  and Domain </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D943" w14:textId="77777777" w:rsidR="00ED0AD1" w:rsidRPr="00ED0AD1" w:rsidRDefault="00ED0AD1" w:rsidP="00ED0AD1">
            <w:pPr>
              <w:rPr>
                <w:b/>
                <w:shd w:val="clear" w:color="auto" w:fill="FFFFFF"/>
              </w:rPr>
            </w:pPr>
            <w:r w:rsidRPr="00ED0AD1">
              <w:rPr>
                <w:b/>
                <w:shd w:val="clear" w:color="auto" w:fill="FFFFFF"/>
              </w:rPr>
              <w:t xml:space="preserve">Name of student </w:t>
            </w: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B4AF" w14:textId="77777777" w:rsidR="00ED0AD1" w:rsidRPr="00ED0AD1" w:rsidRDefault="00ED0AD1" w:rsidP="00ED0AD1">
            <w:pPr>
              <w:rPr>
                <w:b/>
                <w:shd w:val="clear" w:color="auto" w:fill="FFFFFF"/>
              </w:rPr>
            </w:pPr>
            <w:r w:rsidRPr="00ED0AD1">
              <w:rPr>
                <w:b/>
                <w:shd w:val="clear" w:color="auto" w:fill="FFFFFF"/>
              </w:rPr>
              <w:t xml:space="preserve">Roll  </w:t>
            </w:r>
          </w:p>
          <w:p w14:paraId="196C7325" w14:textId="77777777" w:rsidR="00ED0AD1" w:rsidRPr="00ED0AD1" w:rsidRDefault="00ED0AD1" w:rsidP="00ED0AD1">
            <w:pPr>
              <w:rPr>
                <w:b/>
                <w:shd w:val="clear" w:color="auto" w:fill="FFFFFF"/>
              </w:rPr>
            </w:pPr>
            <w:r w:rsidRPr="00ED0AD1">
              <w:rPr>
                <w:b/>
                <w:shd w:val="clear" w:color="auto" w:fill="FFFFFF"/>
              </w:rPr>
              <w:t xml:space="preserve">Number </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A168C" w14:textId="77777777" w:rsidR="00ED0AD1" w:rsidRPr="00ED0AD1" w:rsidRDefault="00ED0AD1" w:rsidP="00ED0AD1">
            <w:pPr>
              <w:rPr>
                <w:b/>
                <w:shd w:val="clear" w:color="auto" w:fill="FFFFFF"/>
              </w:rPr>
            </w:pPr>
            <w:r w:rsidRPr="00ED0AD1">
              <w:rPr>
                <w:b/>
                <w:shd w:val="clear" w:color="auto" w:fill="FFFFFF"/>
              </w:rPr>
              <w:t xml:space="preserve">Division </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FFD54" w14:textId="77777777" w:rsidR="00ED0AD1" w:rsidRPr="00ED0AD1" w:rsidRDefault="00ED0AD1" w:rsidP="00ED0AD1">
            <w:pPr>
              <w:rPr>
                <w:b/>
                <w:shd w:val="clear" w:color="auto" w:fill="FFFFFF"/>
              </w:rPr>
            </w:pPr>
            <w:r w:rsidRPr="00ED0AD1">
              <w:rPr>
                <w:b/>
                <w:shd w:val="clear" w:color="auto" w:fill="FFFFFF"/>
              </w:rPr>
              <w:t>Sign</w:t>
            </w:r>
          </w:p>
        </w:tc>
      </w:tr>
      <w:tr w:rsidR="00ED0AD1" w:rsidRPr="00ED0AD1" w14:paraId="52FCA582" w14:textId="77777777" w:rsidTr="006E05BE">
        <w:trPr>
          <w:trHeight w:val="547"/>
        </w:trPr>
        <w:tc>
          <w:tcPr>
            <w:tcW w:w="100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D7E48" w14:textId="77777777" w:rsidR="00ED0AD1" w:rsidRPr="00ED0AD1" w:rsidRDefault="00ED0AD1" w:rsidP="00ED0AD1">
            <w:pPr>
              <w:rPr>
                <w:b/>
                <w:shd w:val="clear" w:color="auto" w:fill="FFFFFF"/>
              </w:rPr>
            </w:pPr>
          </w:p>
        </w:tc>
        <w:tc>
          <w:tcPr>
            <w:tcW w:w="113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25458" w14:textId="77777777" w:rsidR="00ED0AD1" w:rsidRPr="00ED0AD1" w:rsidRDefault="00ED0AD1" w:rsidP="00ED0AD1">
            <w:pPr>
              <w:rPr>
                <w:b/>
                <w:shd w:val="clear" w:color="auto" w:fill="FFFFFF"/>
              </w:rPr>
            </w:pPr>
          </w:p>
        </w:tc>
        <w:tc>
          <w:tcPr>
            <w:tcW w:w="150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A72AF" w14:textId="77777777" w:rsidR="00ED0AD1" w:rsidRPr="00ED0AD1" w:rsidRDefault="00ED0AD1" w:rsidP="00ED0AD1">
            <w:pPr>
              <w:rPr>
                <w:b/>
                <w:shd w:val="clear" w:color="auto" w:fill="FFFFFF"/>
              </w:rPr>
            </w:pP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7EAF" w14:textId="77777777" w:rsidR="00ED0AD1" w:rsidRPr="00ED0AD1" w:rsidRDefault="00ED0AD1" w:rsidP="00ED0AD1">
            <w:pPr>
              <w:rPr>
                <w:b/>
                <w:shd w:val="clear" w:color="auto" w:fill="FFFFFF"/>
              </w:rPr>
            </w:pP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EFAFB" w14:textId="77777777" w:rsidR="00ED0AD1" w:rsidRPr="00ED0AD1" w:rsidRDefault="00ED0AD1" w:rsidP="00ED0AD1">
            <w:pPr>
              <w:rPr>
                <w:b/>
                <w:shd w:val="clear" w:color="auto" w:fill="FFFFFF"/>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F4F3F" w14:textId="77777777" w:rsidR="00ED0AD1" w:rsidRPr="00ED0AD1" w:rsidRDefault="00ED0AD1" w:rsidP="00ED0AD1">
            <w:pPr>
              <w:rPr>
                <w:b/>
                <w:shd w:val="clear" w:color="auto" w:fill="FFFFFF"/>
              </w:rPr>
            </w:pP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FD21E" w14:textId="77777777" w:rsidR="00ED0AD1" w:rsidRPr="00ED0AD1" w:rsidRDefault="00ED0AD1" w:rsidP="00ED0AD1">
            <w:pPr>
              <w:rPr>
                <w:b/>
                <w:shd w:val="clear" w:color="auto" w:fill="FFFFFF"/>
              </w:rPr>
            </w:pPr>
          </w:p>
        </w:tc>
      </w:tr>
      <w:tr w:rsidR="00ED0AD1" w:rsidRPr="00ED0AD1" w14:paraId="445ECBE2" w14:textId="77777777" w:rsidTr="006E05BE">
        <w:trPr>
          <w:trHeight w:val="548"/>
        </w:trPr>
        <w:tc>
          <w:tcPr>
            <w:tcW w:w="1007" w:type="dxa"/>
            <w:vMerge/>
            <w:tcBorders>
              <w:top w:val="single" w:sz="8" w:space="0" w:color="000000"/>
              <w:left w:val="single" w:sz="8" w:space="0" w:color="000000"/>
              <w:bottom w:val="single" w:sz="8" w:space="0" w:color="000000"/>
              <w:right w:val="single" w:sz="8" w:space="0" w:color="000000"/>
            </w:tcBorders>
            <w:vAlign w:val="center"/>
            <w:hideMark/>
          </w:tcPr>
          <w:p w14:paraId="4166598C" w14:textId="77777777" w:rsidR="00ED0AD1" w:rsidRPr="00ED0AD1" w:rsidRDefault="00ED0AD1" w:rsidP="00ED0AD1">
            <w:pPr>
              <w:rPr>
                <w:b/>
                <w:shd w:val="clear" w:color="auto" w:fill="FFFFFF"/>
              </w:rPr>
            </w:pPr>
          </w:p>
        </w:tc>
        <w:tc>
          <w:tcPr>
            <w:tcW w:w="1135" w:type="dxa"/>
            <w:vMerge/>
            <w:tcBorders>
              <w:top w:val="single" w:sz="8" w:space="0" w:color="000000"/>
              <w:left w:val="single" w:sz="8" w:space="0" w:color="000000"/>
              <w:bottom w:val="single" w:sz="8" w:space="0" w:color="000000"/>
              <w:right w:val="single" w:sz="8" w:space="0" w:color="000000"/>
            </w:tcBorders>
            <w:vAlign w:val="center"/>
            <w:hideMark/>
          </w:tcPr>
          <w:p w14:paraId="0E862A3A" w14:textId="77777777" w:rsidR="00ED0AD1" w:rsidRPr="00ED0AD1" w:rsidRDefault="00ED0AD1" w:rsidP="00ED0AD1">
            <w:pPr>
              <w:rPr>
                <w:b/>
                <w:shd w:val="clear" w:color="auto" w:fill="FFFFFF"/>
              </w:rPr>
            </w:pPr>
          </w:p>
        </w:tc>
        <w:tc>
          <w:tcPr>
            <w:tcW w:w="1505" w:type="dxa"/>
            <w:vMerge/>
            <w:tcBorders>
              <w:top w:val="single" w:sz="8" w:space="0" w:color="000000"/>
              <w:left w:val="single" w:sz="8" w:space="0" w:color="000000"/>
              <w:bottom w:val="single" w:sz="8" w:space="0" w:color="000000"/>
              <w:right w:val="single" w:sz="8" w:space="0" w:color="000000"/>
            </w:tcBorders>
            <w:vAlign w:val="center"/>
            <w:hideMark/>
          </w:tcPr>
          <w:p w14:paraId="4C0EA8CB" w14:textId="77777777" w:rsidR="00ED0AD1" w:rsidRPr="00ED0AD1" w:rsidRDefault="00ED0AD1" w:rsidP="00ED0AD1">
            <w:pPr>
              <w:rPr>
                <w:b/>
                <w:shd w:val="clear" w:color="auto" w:fill="FFFFFF"/>
              </w:rPr>
            </w:pP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56A6" w14:textId="77777777" w:rsidR="00ED0AD1" w:rsidRPr="00ED0AD1" w:rsidRDefault="00ED0AD1" w:rsidP="00ED0AD1">
            <w:pPr>
              <w:rPr>
                <w:b/>
                <w:shd w:val="clear" w:color="auto" w:fill="FFFFFF"/>
              </w:rPr>
            </w:pP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F1584" w14:textId="77777777" w:rsidR="00ED0AD1" w:rsidRPr="00ED0AD1" w:rsidRDefault="00ED0AD1" w:rsidP="00ED0AD1">
            <w:pPr>
              <w:rPr>
                <w:b/>
                <w:shd w:val="clear" w:color="auto" w:fill="FFFFFF"/>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426A" w14:textId="77777777" w:rsidR="00ED0AD1" w:rsidRPr="00ED0AD1" w:rsidRDefault="00ED0AD1" w:rsidP="00ED0AD1">
            <w:pPr>
              <w:rPr>
                <w:b/>
                <w:shd w:val="clear" w:color="auto" w:fill="FFFFFF"/>
              </w:rPr>
            </w:pP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5D811" w14:textId="77777777" w:rsidR="00ED0AD1" w:rsidRPr="00ED0AD1" w:rsidRDefault="00ED0AD1" w:rsidP="00ED0AD1">
            <w:pPr>
              <w:rPr>
                <w:b/>
                <w:shd w:val="clear" w:color="auto" w:fill="FFFFFF"/>
              </w:rPr>
            </w:pPr>
          </w:p>
        </w:tc>
      </w:tr>
      <w:tr w:rsidR="00ED0AD1" w:rsidRPr="00ED0AD1" w14:paraId="1C9A89DE" w14:textId="77777777" w:rsidTr="006E05BE">
        <w:trPr>
          <w:trHeight w:val="547"/>
        </w:trPr>
        <w:tc>
          <w:tcPr>
            <w:tcW w:w="1007" w:type="dxa"/>
            <w:vMerge/>
            <w:tcBorders>
              <w:top w:val="single" w:sz="8" w:space="0" w:color="000000"/>
              <w:left w:val="single" w:sz="8" w:space="0" w:color="000000"/>
              <w:bottom w:val="single" w:sz="8" w:space="0" w:color="000000"/>
              <w:right w:val="single" w:sz="8" w:space="0" w:color="000000"/>
            </w:tcBorders>
            <w:vAlign w:val="center"/>
            <w:hideMark/>
          </w:tcPr>
          <w:p w14:paraId="03C0706D" w14:textId="77777777" w:rsidR="00ED0AD1" w:rsidRPr="00ED0AD1" w:rsidRDefault="00ED0AD1" w:rsidP="00ED0AD1">
            <w:pPr>
              <w:rPr>
                <w:b/>
                <w:shd w:val="clear" w:color="auto" w:fill="FFFFFF"/>
              </w:rPr>
            </w:pPr>
          </w:p>
        </w:tc>
        <w:tc>
          <w:tcPr>
            <w:tcW w:w="1135" w:type="dxa"/>
            <w:vMerge/>
            <w:tcBorders>
              <w:top w:val="single" w:sz="8" w:space="0" w:color="000000"/>
              <w:left w:val="single" w:sz="8" w:space="0" w:color="000000"/>
              <w:bottom w:val="single" w:sz="8" w:space="0" w:color="000000"/>
              <w:right w:val="single" w:sz="8" w:space="0" w:color="000000"/>
            </w:tcBorders>
            <w:vAlign w:val="center"/>
            <w:hideMark/>
          </w:tcPr>
          <w:p w14:paraId="08A5B87A" w14:textId="77777777" w:rsidR="00ED0AD1" w:rsidRPr="00ED0AD1" w:rsidRDefault="00ED0AD1" w:rsidP="00ED0AD1">
            <w:pPr>
              <w:rPr>
                <w:b/>
                <w:shd w:val="clear" w:color="auto" w:fill="FFFFFF"/>
              </w:rPr>
            </w:pPr>
          </w:p>
        </w:tc>
        <w:tc>
          <w:tcPr>
            <w:tcW w:w="1505" w:type="dxa"/>
            <w:vMerge/>
            <w:tcBorders>
              <w:top w:val="single" w:sz="8" w:space="0" w:color="000000"/>
              <w:left w:val="single" w:sz="8" w:space="0" w:color="000000"/>
              <w:bottom w:val="single" w:sz="8" w:space="0" w:color="000000"/>
              <w:right w:val="single" w:sz="8" w:space="0" w:color="000000"/>
            </w:tcBorders>
            <w:vAlign w:val="center"/>
            <w:hideMark/>
          </w:tcPr>
          <w:p w14:paraId="58A2E09C" w14:textId="77777777" w:rsidR="00ED0AD1" w:rsidRPr="00ED0AD1" w:rsidRDefault="00ED0AD1" w:rsidP="00ED0AD1">
            <w:pPr>
              <w:rPr>
                <w:b/>
                <w:shd w:val="clear" w:color="auto" w:fill="FFFFFF"/>
              </w:rPr>
            </w:pP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F94AA" w14:textId="77777777" w:rsidR="00ED0AD1" w:rsidRPr="00ED0AD1" w:rsidRDefault="00ED0AD1" w:rsidP="00ED0AD1">
            <w:pPr>
              <w:rPr>
                <w:b/>
                <w:shd w:val="clear" w:color="auto" w:fill="FFFFFF"/>
              </w:rPr>
            </w:pPr>
          </w:p>
        </w:tc>
        <w:tc>
          <w:tcPr>
            <w:tcW w:w="10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72F59" w14:textId="77777777" w:rsidR="00ED0AD1" w:rsidRPr="00ED0AD1" w:rsidRDefault="00ED0AD1" w:rsidP="00ED0AD1">
            <w:pPr>
              <w:rPr>
                <w:b/>
                <w:shd w:val="clear" w:color="auto" w:fill="FFFFFF"/>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05143" w14:textId="77777777" w:rsidR="00ED0AD1" w:rsidRPr="00ED0AD1" w:rsidRDefault="00ED0AD1" w:rsidP="00ED0AD1">
            <w:pPr>
              <w:rPr>
                <w:b/>
                <w:shd w:val="clear" w:color="auto" w:fill="FFFFFF"/>
              </w:rPr>
            </w:pP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A2857" w14:textId="77777777" w:rsidR="00ED0AD1" w:rsidRPr="00ED0AD1" w:rsidRDefault="00ED0AD1" w:rsidP="00ED0AD1">
            <w:pPr>
              <w:rPr>
                <w:b/>
                <w:shd w:val="clear" w:color="auto" w:fill="FFFFFF"/>
              </w:rPr>
            </w:pPr>
          </w:p>
        </w:tc>
      </w:tr>
    </w:tbl>
    <w:p w14:paraId="6FA7D1A7" w14:textId="77777777" w:rsidR="00ED0AD1" w:rsidRPr="00ED0AD1" w:rsidRDefault="00ED0AD1" w:rsidP="00ED0AD1">
      <w:pPr>
        <w:rPr>
          <w:shd w:val="clear" w:color="auto" w:fill="FFFFFF"/>
        </w:rPr>
      </w:pPr>
    </w:p>
    <w:p w14:paraId="1422E2DD" w14:textId="77777777" w:rsidR="00ED0AD1" w:rsidRPr="00ED0AD1" w:rsidRDefault="00ED0AD1" w:rsidP="00ED0AD1">
      <w:pPr>
        <w:rPr>
          <w:shd w:val="clear" w:color="auto" w:fill="FFFFFF"/>
        </w:rPr>
      </w:pPr>
    </w:p>
    <w:tbl>
      <w:tblPr>
        <w:tblW w:w="10890"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59"/>
        <w:gridCol w:w="2410"/>
        <w:gridCol w:w="1984"/>
        <w:gridCol w:w="1701"/>
        <w:gridCol w:w="1676"/>
      </w:tblGrid>
      <w:tr w:rsidR="00ED0AD1" w:rsidRPr="00ED0AD1" w14:paraId="0D3E8BD0" w14:textId="77777777" w:rsidTr="006E05BE">
        <w:trPr>
          <w:trHeight w:val="779"/>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6010B" w14:textId="77777777" w:rsidR="00ED0AD1" w:rsidRPr="00ED0AD1" w:rsidRDefault="00ED0AD1" w:rsidP="00ED0AD1">
            <w:pPr>
              <w:rPr>
                <w:b/>
                <w:shd w:val="clear" w:color="auto" w:fill="FFFFFF"/>
              </w:rPr>
            </w:pPr>
            <w:r w:rsidRPr="00ED0AD1">
              <w:rPr>
                <w:b/>
                <w:shd w:val="clear" w:color="auto" w:fill="FFFFFF"/>
              </w:rPr>
              <w:t>Parameter</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2C4C8" w14:textId="77777777" w:rsidR="00ED0AD1" w:rsidRPr="00ED0AD1" w:rsidRDefault="00ED0AD1" w:rsidP="00ED0AD1">
            <w:pPr>
              <w:rPr>
                <w:b/>
                <w:shd w:val="clear" w:color="auto" w:fill="FFFFFF"/>
              </w:rPr>
            </w:pPr>
            <w:r w:rsidRPr="00ED0AD1">
              <w:rPr>
                <w:b/>
                <w:shd w:val="clear" w:color="auto" w:fill="FFFFFF"/>
              </w:rPr>
              <w:t xml:space="preserve">Excellent </w:t>
            </w:r>
          </w:p>
          <w:p w14:paraId="118418EE" w14:textId="77777777" w:rsidR="00ED0AD1" w:rsidRPr="00ED0AD1" w:rsidRDefault="00ED0AD1" w:rsidP="00ED0AD1">
            <w:pPr>
              <w:rPr>
                <w:b/>
                <w:shd w:val="clear" w:color="auto" w:fill="FFFFFF"/>
              </w:rPr>
            </w:pPr>
            <w:r w:rsidRPr="00ED0AD1">
              <w:rPr>
                <w:b/>
                <w:shd w:val="clear" w:color="auto" w:fill="FFFFFF"/>
              </w:rPr>
              <w:t xml:space="preserve">(20 Marks) </w:t>
            </w:r>
          </w:p>
          <w:p w14:paraId="13BD2813" w14:textId="77777777" w:rsidR="00ED0AD1" w:rsidRPr="00ED0AD1" w:rsidRDefault="00ED0AD1" w:rsidP="00ED0AD1">
            <w:pPr>
              <w:rPr>
                <w:b/>
                <w:shd w:val="clear" w:color="auto" w:fill="FFFFFF"/>
              </w:rPr>
            </w:pPr>
            <w:r w:rsidRPr="00ED0AD1">
              <w:rPr>
                <w:b/>
                <w:shd w:val="clear" w:color="auto" w:fill="FFFFFF"/>
              </w:rPr>
              <w:t>100 %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70A90" w14:textId="77777777" w:rsidR="00ED0AD1" w:rsidRPr="00ED0AD1" w:rsidRDefault="00ED0AD1" w:rsidP="00ED0AD1">
            <w:pPr>
              <w:rPr>
                <w:b/>
                <w:shd w:val="clear" w:color="auto" w:fill="FFFFFF"/>
              </w:rPr>
            </w:pPr>
            <w:r w:rsidRPr="00ED0AD1">
              <w:rPr>
                <w:b/>
                <w:shd w:val="clear" w:color="auto" w:fill="FFFFFF"/>
              </w:rPr>
              <w:t xml:space="preserve">Very Good </w:t>
            </w:r>
          </w:p>
          <w:p w14:paraId="3B1D0FDA" w14:textId="77777777" w:rsidR="00ED0AD1" w:rsidRPr="00ED0AD1" w:rsidRDefault="00ED0AD1" w:rsidP="00ED0AD1">
            <w:pPr>
              <w:rPr>
                <w:b/>
                <w:shd w:val="clear" w:color="auto" w:fill="FFFFFF"/>
              </w:rPr>
            </w:pPr>
            <w:r w:rsidRPr="00ED0AD1">
              <w:rPr>
                <w:b/>
                <w:shd w:val="clear" w:color="auto" w:fill="FFFFFF"/>
              </w:rPr>
              <w:t xml:space="preserve">(15 Marks) </w:t>
            </w:r>
          </w:p>
          <w:p w14:paraId="64F5FA5B" w14:textId="77777777" w:rsidR="00ED0AD1" w:rsidRPr="00ED0AD1" w:rsidRDefault="00ED0AD1" w:rsidP="00ED0AD1">
            <w:pPr>
              <w:rPr>
                <w:b/>
                <w:shd w:val="clear" w:color="auto" w:fill="FFFFFF"/>
              </w:rPr>
            </w:pPr>
            <w:r w:rsidRPr="00ED0AD1">
              <w:rPr>
                <w:b/>
                <w:shd w:val="clear" w:color="auto" w:fill="FFFFFF"/>
              </w:rPr>
              <w:t>75 %</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5EEF" w14:textId="77777777" w:rsidR="00ED0AD1" w:rsidRPr="00ED0AD1" w:rsidRDefault="00ED0AD1" w:rsidP="00ED0AD1">
            <w:pPr>
              <w:rPr>
                <w:b/>
                <w:shd w:val="clear" w:color="auto" w:fill="FFFFFF"/>
              </w:rPr>
            </w:pPr>
            <w:r w:rsidRPr="00ED0AD1">
              <w:rPr>
                <w:b/>
                <w:shd w:val="clear" w:color="auto" w:fill="FFFFFF"/>
              </w:rPr>
              <w:t xml:space="preserve">Good </w:t>
            </w:r>
          </w:p>
          <w:p w14:paraId="4950C38D" w14:textId="77777777" w:rsidR="00ED0AD1" w:rsidRPr="00ED0AD1" w:rsidRDefault="00ED0AD1" w:rsidP="00ED0AD1">
            <w:pPr>
              <w:rPr>
                <w:b/>
                <w:shd w:val="clear" w:color="auto" w:fill="FFFFFF"/>
              </w:rPr>
            </w:pPr>
            <w:r w:rsidRPr="00ED0AD1">
              <w:rPr>
                <w:b/>
                <w:shd w:val="clear" w:color="auto" w:fill="FFFFFF"/>
              </w:rPr>
              <w:t xml:space="preserve">(10 Marks) </w:t>
            </w:r>
          </w:p>
          <w:p w14:paraId="3A6AD210" w14:textId="77777777" w:rsidR="00ED0AD1" w:rsidRPr="00ED0AD1" w:rsidRDefault="00ED0AD1" w:rsidP="00ED0AD1">
            <w:pPr>
              <w:rPr>
                <w:b/>
                <w:shd w:val="clear" w:color="auto" w:fill="FFFFFF"/>
              </w:rPr>
            </w:pPr>
            <w:r w:rsidRPr="00ED0AD1">
              <w:rPr>
                <w:b/>
                <w:shd w:val="clear" w:color="auto" w:fill="FFFFFF"/>
              </w:rPr>
              <w:t>50 %</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9817C" w14:textId="77777777" w:rsidR="00ED0AD1" w:rsidRPr="00ED0AD1" w:rsidRDefault="00ED0AD1" w:rsidP="00ED0AD1">
            <w:pPr>
              <w:rPr>
                <w:b/>
                <w:shd w:val="clear" w:color="auto" w:fill="FFFFFF"/>
              </w:rPr>
            </w:pPr>
            <w:r w:rsidRPr="00ED0AD1">
              <w:rPr>
                <w:b/>
                <w:shd w:val="clear" w:color="auto" w:fill="FFFFFF"/>
              </w:rPr>
              <w:t xml:space="preserve">Average </w:t>
            </w:r>
          </w:p>
          <w:p w14:paraId="1AB94B70" w14:textId="77777777" w:rsidR="00ED0AD1" w:rsidRPr="00ED0AD1" w:rsidRDefault="00ED0AD1" w:rsidP="00ED0AD1">
            <w:pPr>
              <w:rPr>
                <w:b/>
                <w:shd w:val="clear" w:color="auto" w:fill="FFFFFF"/>
              </w:rPr>
            </w:pPr>
            <w:r w:rsidRPr="00ED0AD1">
              <w:rPr>
                <w:b/>
                <w:shd w:val="clear" w:color="auto" w:fill="FFFFFF"/>
              </w:rPr>
              <w:t xml:space="preserve">(05 Marks) </w:t>
            </w:r>
          </w:p>
          <w:p w14:paraId="518FD5E9" w14:textId="77777777" w:rsidR="00ED0AD1" w:rsidRPr="00ED0AD1" w:rsidRDefault="00ED0AD1" w:rsidP="00ED0AD1">
            <w:pPr>
              <w:rPr>
                <w:b/>
                <w:shd w:val="clear" w:color="auto" w:fill="FFFFFF"/>
              </w:rPr>
            </w:pPr>
            <w:r w:rsidRPr="00ED0AD1">
              <w:rPr>
                <w:b/>
                <w:shd w:val="clear" w:color="auto" w:fill="FFFFFF"/>
              </w:rPr>
              <w:t>25 %</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E3DC3" w14:textId="77777777" w:rsidR="00ED0AD1" w:rsidRPr="00ED0AD1" w:rsidRDefault="00ED0AD1" w:rsidP="00ED0AD1">
            <w:pPr>
              <w:rPr>
                <w:b/>
                <w:shd w:val="clear" w:color="auto" w:fill="FFFFFF"/>
              </w:rPr>
            </w:pPr>
            <w:r w:rsidRPr="00ED0AD1">
              <w:rPr>
                <w:b/>
                <w:shd w:val="clear" w:color="auto" w:fill="FFFFFF"/>
              </w:rPr>
              <w:t xml:space="preserve">Marks </w:t>
            </w:r>
          </w:p>
          <w:p w14:paraId="3B642DD1" w14:textId="77777777" w:rsidR="00ED0AD1" w:rsidRPr="00ED0AD1" w:rsidRDefault="00ED0AD1" w:rsidP="00ED0AD1">
            <w:pPr>
              <w:rPr>
                <w:b/>
                <w:shd w:val="clear" w:color="auto" w:fill="FFFFFF"/>
              </w:rPr>
            </w:pPr>
            <w:r w:rsidRPr="00ED0AD1">
              <w:rPr>
                <w:b/>
                <w:shd w:val="clear" w:color="auto" w:fill="FFFFFF"/>
              </w:rPr>
              <w:t>%</w:t>
            </w:r>
          </w:p>
        </w:tc>
      </w:tr>
      <w:tr w:rsidR="00ED0AD1" w:rsidRPr="00ED0AD1" w14:paraId="45E785E1" w14:textId="77777777" w:rsidTr="006E05BE">
        <w:trPr>
          <w:trHeight w:val="4138"/>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658B8" w14:textId="77777777" w:rsidR="00ED0AD1" w:rsidRPr="00ED0AD1" w:rsidRDefault="00ED0AD1" w:rsidP="00ED0AD1">
            <w:pPr>
              <w:rPr>
                <w:shd w:val="clear" w:color="auto" w:fill="FFFFFF"/>
              </w:rPr>
            </w:pPr>
            <w:r w:rsidRPr="00ED0AD1">
              <w:rPr>
                <w:shd w:val="clear" w:color="auto" w:fill="FFFFFF"/>
              </w:rPr>
              <w:t xml:space="preserve">Problem  </w:t>
            </w:r>
          </w:p>
          <w:p w14:paraId="4406607D" w14:textId="77777777" w:rsidR="00ED0AD1" w:rsidRPr="00ED0AD1" w:rsidRDefault="00ED0AD1" w:rsidP="00ED0AD1">
            <w:pPr>
              <w:rPr>
                <w:shd w:val="clear" w:color="auto" w:fill="FFFFFF"/>
              </w:rPr>
            </w:pPr>
            <w:r w:rsidRPr="00ED0AD1">
              <w:rPr>
                <w:shd w:val="clear" w:color="auto" w:fill="FFFFFF"/>
              </w:rPr>
              <w:t>definition</w:t>
            </w:r>
          </w:p>
          <w:p w14:paraId="43B0667D" w14:textId="77777777" w:rsidR="00ED0AD1" w:rsidRPr="00ED0AD1" w:rsidRDefault="00ED0AD1" w:rsidP="00ED0AD1">
            <w:pPr>
              <w:rPr>
                <w:shd w:val="clear" w:color="auto" w:fill="FFFFFF"/>
              </w:rPr>
            </w:pPr>
            <w:r w:rsidRPr="00ED0AD1">
              <w:rPr>
                <w:shd w:val="clear" w:color="auto" w:fill="FFFFFF"/>
              </w:rPr>
              <w:t>GA 1,GA 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8A366" w14:textId="77777777" w:rsidR="00ED0AD1" w:rsidRPr="00ED0AD1" w:rsidRDefault="00ED0AD1" w:rsidP="00ED0AD1">
            <w:pPr>
              <w:rPr>
                <w:shd w:val="clear" w:color="auto" w:fill="FFFFFF"/>
              </w:rPr>
            </w:pPr>
            <w:r w:rsidRPr="00ED0AD1">
              <w:rPr>
                <w:shd w:val="clear" w:color="auto" w:fill="FFFFFF"/>
              </w:rPr>
              <w:t>Problem is defined clearly and identifies underlying issues.</w:t>
            </w:r>
          </w:p>
          <w:p w14:paraId="20815FAA" w14:textId="77777777" w:rsidR="00ED0AD1" w:rsidRPr="00ED0AD1" w:rsidRDefault="00ED0AD1" w:rsidP="00ED0AD1">
            <w:pPr>
              <w:rPr>
                <w:shd w:val="clear" w:color="auto" w:fill="FFFFFF"/>
              </w:rPr>
            </w:pPr>
            <w:r w:rsidRPr="00ED0AD1">
              <w:rPr>
                <w:shd w:val="clear" w:color="auto" w:fill="FFFFFF"/>
              </w:rPr>
              <w:t>Scope is identified and finalized with features</w:t>
            </w:r>
          </w:p>
          <w:p w14:paraId="1E3FCDE8" w14:textId="77777777" w:rsidR="00ED0AD1" w:rsidRPr="00ED0AD1" w:rsidRDefault="00ED0AD1" w:rsidP="00ED0AD1">
            <w:pPr>
              <w:rPr>
                <w:shd w:val="clear" w:color="auto" w:fill="FFFFFF"/>
              </w:rPr>
            </w:pPr>
            <w:r w:rsidRPr="00ED0AD1">
              <w:rPr>
                <w:shd w:val="clear" w:color="auto" w:fill="FFFFFF"/>
              </w:rPr>
              <w:t>innovative steps are taken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B0C42" w14:textId="77777777" w:rsidR="00ED0AD1" w:rsidRPr="00ED0AD1" w:rsidRDefault="00ED0AD1" w:rsidP="00ED0AD1">
            <w:pPr>
              <w:rPr>
                <w:shd w:val="clear" w:color="auto" w:fill="FFFFFF"/>
              </w:rPr>
            </w:pPr>
            <w:r w:rsidRPr="00ED0AD1">
              <w:rPr>
                <w:shd w:val="clear" w:color="auto" w:fill="FFFFFF"/>
              </w:rPr>
              <w:t xml:space="preserve">Problem is defined adequately </w:t>
            </w:r>
          </w:p>
          <w:p w14:paraId="58A204AF" w14:textId="77777777" w:rsidR="00ED0AD1" w:rsidRPr="00ED0AD1" w:rsidRDefault="00ED0AD1" w:rsidP="00ED0AD1">
            <w:pPr>
              <w:rPr>
                <w:shd w:val="clear" w:color="auto" w:fill="FFFFFF"/>
              </w:rPr>
            </w:pPr>
            <w:r w:rsidRPr="00ED0AD1">
              <w:rPr>
                <w:shd w:val="clear" w:color="auto" w:fill="FFFFFF"/>
              </w:rPr>
              <w:t>Scope is adequately identified and finalized with features</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A9D11" w14:textId="77777777" w:rsidR="00ED0AD1" w:rsidRPr="00ED0AD1" w:rsidRDefault="00ED0AD1" w:rsidP="00ED0AD1">
            <w:pPr>
              <w:rPr>
                <w:shd w:val="clear" w:color="auto" w:fill="FFFFFF"/>
              </w:rPr>
            </w:pPr>
            <w:r w:rsidRPr="00ED0AD1">
              <w:rPr>
                <w:shd w:val="clear" w:color="auto" w:fill="FFFFFF"/>
              </w:rPr>
              <w:t>Problem is not defined appropriately</w:t>
            </w:r>
          </w:p>
          <w:p w14:paraId="788879CD" w14:textId="77777777" w:rsidR="00ED0AD1" w:rsidRPr="00ED0AD1" w:rsidRDefault="00ED0AD1" w:rsidP="00ED0AD1">
            <w:pPr>
              <w:rPr>
                <w:shd w:val="clear" w:color="auto" w:fill="FFFFFF"/>
              </w:rPr>
            </w:pPr>
            <w:r w:rsidRPr="00ED0AD1">
              <w:rPr>
                <w:shd w:val="clear" w:color="auto" w:fill="FFFFFF"/>
              </w:rPr>
              <w:t>Scope is not identified appropriately and features are not fully finalized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AB81" w14:textId="77777777" w:rsidR="00ED0AD1" w:rsidRPr="00ED0AD1" w:rsidRDefault="00ED0AD1" w:rsidP="00ED0AD1">
            <w:pPr>
              <w:rPr>
                <w:shd w:val="clear" w:color="auto" w:fill="FFFFFF"/>
              </w:rPr>
            </w:pPr>
            <w:r w:rsidRPr="00ED0AD1">
              <w:rPr>
                <w:shd w:val="clear" w:color="auto" w:fill="FFFFFF"/>
              </w:rPr>
              <w:t>Problem is not defined at all.</w:t>
            </w:r>
          </w:p>
          <w:p w14:paraId="22813B6C" w14:textId="77777777" w:rsidR="00ED0AD1" w:rsidRPr="00ED0AD1" w:rsidRDefault="00ED0AD1" w:rsidP="00ED0AD1">
            <w:pPr>
              <w:rPr>
                <w:shd w:val="clear" w:color="auto" w:fill="FFFFFF"/>
              </w:rPr>
            </w:pPr>
            <w:r w:rsidRPr="00ED0AD1">
              <w:rPr>
                <w:shd w:val="clear" w:color="auto" w:fill="FFFFFF"/>
              </w:rPr>
              <w:t>Scope is not identified a all and features are vague</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1639E" w14:textId="77777777" w:rsidR="00ED0AD1" w:rsidRPr="00ED0AD1" w:rsidRDefault="00ED0AD1" w:rsidP="00ED0AD1">
            <w:pPr>
              <w:rPr>
                <w:shd w:val="clear" w:color="auto" w:fill="FFFFFF"/>
              </w:rPr>
            </w:pPr>
          </w:p>
        </w:tc>
      </w:tr>
      <w:tr w:rsidR="00ED0AD1" w:rsidRPr="00ED0AD1" w14:paraId="3F9EDEE8" w14:textId="77777777" w:rsidTr="006E05BE">
        <w:trPr>
          <w:trHeight w:val="3182"/>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7EEA4" w14:textId="77777777" w:rsidR="00ED0AD1" w:rsidRPr="00ED0AD1" w:rsidRDefault="00ED0AD1" w:rsidP="00ED0AD1">
            <w:pPr>
              <w:rPr>
                <w:shd w:val="clear" w:color="auto" w:fill="FFFFFF"/>
              </w:rPr>
            </w:pPr>
            <w:r w:rsidRPr="00ED0AD1">
              <w:rPr>
                <w:b/>
                <w:bCs/>
                <w:shd w:val="clear" w:color="auto" w:fill="FFFFFF"/>
              </w:rPr>
              <w:t>Functionality</w:t>
            </w:r>
            <w:r w:rsidRPr="00ED0AD1">
              <w:rPr>
                <w:shd w:val="clear" w:color="auto" w:fill="FFFFFF"/>
              </w:rPr>
              <w:t xml:space="preserve"> </w:t>
            </w:r>
          </w:p>
          <w:p w14:paraId="715AE49D" w14:textId="77777777" w:rsidR="00ED0AD1" w:rsidRPr="00ED0AD1" w:rsidRDefault="00ED0AD1" w:rsidP="00ED0AD1">
            <w:pPr>
              <w:rPr>
                <w:shd w:val="clear" w:color="auto" w:fill="FFFFFF"/>
              </w:rPr>
            </w:pPr>
            <w:r w:rsidRPr="00ED0AD1">
              <w:rPr>
                <w:shd w:val="clear" w:color="auto" w:fill="FFFFFF"/>
              </w:rPr>
              <w:t>GA 4</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14F79" w14:textId="77777777" w:rsidR="00ED0AD1" w:rsidRPr="00ED0AD1" w:rsidRDefault="00ED0AD1" w:rsidP="00ED0AD1">
            <w:pPr>
              <w:rPr>
                <w:shd w:val="clear" w:color="auto" w:fill="FFFFFF"/>
              </w:rPr>
            </w:pPr>
            <w:r w:rsidRPr="00ED0AD1">
              <w:rPr>
                <w:shd w:val="clear" w:color="auto" w:fill="FFFFFF"/>
              </w:rPr>
              <w:t>Product has very good chance of functioning 80%-100% functionality.</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B94A" w14:textId="77777777" w:rsidR="00ED0AD1" w:rsidRPr="00ED0AD1" w:rsidRDefault="00ED0AD1" w:rsidP="00ED0AD1">
            <w:pPr>
              <w:rPr>
                <w:shd w:val="clear" w:color="auto" w:fill="FFFFFF"/>
              </w:rPr>
            </w:pPr>
            <w:r w:rsidRPr="00ED0AD1">
              <w:rPr>
                <w:shd w:val="clear" w:color="auto" w:fill="FFFFFF"/>
              </w:rPr>
              <w:t xml:space="preserve">Product has good chance of functioning sufficing 60%-80% of functionality </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B07AD" w14:textId="77777777" w:rsidR="00ED0AD1" w:rsidRPr="00ED0AD1" w:rsidRDefault="00ED0AD1" w:rsidP="00ED0AD1">
            <w:pPr>
              <w:rPr>
                <w:shd w:val="clear" w:color="auto" w:fill="FFFFFF"/>
              </w:rPr>
            </w:pPr>
            <w:r w:rsidRPr="00ED0AD1">
              <w:rPr>
                <w:shd w:val="clear" w:color="auto" w:fill="FFFFFF"/>
              </w:rPr>
              <w:t>Product has some  chance of functioning with 30%-50% stake.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24FBD" w14:textId="77777777" w:rsidR="00ED0AD1" w:rsidRPr="00ED0AD1" w:rsidRDefault="00ED0AD1" w:rsidP="00ED0AD1">
            <w:pPr>
              <w:rPr>
                <w:shd w:val="clear" w:color="auto" w:fill="FFFFFF"/>
              </w:rPr>
            </w:pPr>
            <w:r w:rsidRPr="00ED0AD1">
              <w:rPr>
                <w:shd w:val="clear" w:color="auto" w:fill="FFFFFF"/>
              </w:rPr>
              <w:t>Product has very less chance of functioning</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9E1F8" w14:textId="77777777" w:rsidR="00ED0AD1" w:rsidRPr="00ED0AD1" w:rsidRDefault="00ED0AD1" w:rsidP="00ED0AD1">
            <w:pPr>
              <w:rPr>
                <w:shd w:val="clear" w:color="auto" w:fill="FFFFFF"/>
              </w:rPr>
            </w:pPr>
          </w:p>
        </w:tc>
      </w:tr>
    </w:tbl>
    <w:p w14:paraId="4CDA2EC4" w14:textId="77777777" w:rsidR="00ED0AD1" w:rsidRPr="00ED0AD1" w:rsidRDefault="00ED0AD1" w:rsidP="00ED0AD1">
      <w:pPr>
        <w:rPr>
          <w:shd w:val="clear" w:color="auto" w:fill="FFFFFF"/>
        </w:rPr>
      </w:pPr>
    </w:p>
    <w:p w14:paraId="6940EFCA" w14:textId="77777777" w:rsidR="00ED0AD1" w:rsidRPr="00ED0AD1" w:rsidRDefault="00ED0AD1" w:rsidP="00ED0AD1">
      <w:pPr>
        <w:rPr>
          <w:shd w:val="clear" w:color="auto" w:fill="FFFFFF"/>
        </w:rPr>
      </w:pPr>
    </w:p>
    <w:p w14:paraId="7B3C095F" w14:textId="77777777" w:rsidR="00ED0AD1" w:rsidRPr="00ED0AD1" w:rsidRDefault="00ED0AD1" w:rsidP="00ED0AD1">
      <w:pPr>
        <w:rPr>
          <w:shd w:val="clear" w:color="auto" w:fill="FFFFFF"/>
        </w:rPr>
      </w:pPr>
    </w:p>
    <w:tbl>
      <w:tblPr>
        <w:tblW w:w="10890"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9"/>
        <w:gridCol w:w="1724"/>
        <w:gridCol w:w="1856"/>
        <w:gridCol w:w="1989"/>
        <w:gridCol w:w="1724"/>
        <w:gridCol w:w="2138"/>
      </w:tblGrid>
      <w:tr w:rsidR="000875D9" w:rsidRPr="00ED0AD1" w14:paraId="032831D5" w14:textId="77777777" w:rsidTr="006E05BE">
        <w:trPr>
          <w:trHeight w:val="97"/>
        </w:trPr>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07E6B" w14:textId="77777777" w:rsidR="00ED0AD1" w:rsidRPr="00ED0AD1" w:rsidRDefault="00ED0AD1" w:rsidP="00ED0AD1">
            <w:pPr>
              <w:rPr>
                <w:shd w:val="clear" w:color="auto" w:fill="FFFFFF"/>
              </w:rPr>
            </w:pPr>
          </w:p>
        </w:tc>
        <w:tc>
          <w:tcPr>
            <w:tcW w:w="1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EA0EB" w14:textId="77777777" w:rsidR="00ED0AD1" w:rsidRPr="00ED0AD1" w:rsidRDefault="00ED0AD1" w:rsidP="00ED0AD1">
            <w:pPr>
              <w:rPr>
                <w:shd w:val="clear" w:color="auto" w:fill="FFFFFF"/>
              </w:rPr>
            </w:pP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02D3D" w14:textId="77777777" w:rsidR="00ED0AD1" w:rsidRPr="00ED0AD1" w:rsidRDefault="00ED0AD1" w:rsidP="00ED0AD1">
            <w:pPr>
              <w:rPr>
                <w:shd w:val="clear" w:color="auto" w:fill="FFFFFF"/>
              </w:rPr>
            </w:pPr>
          </w:p>
        </w:tc>
        <w:tc>
          <w:tcPr>
            <w:tcW w:w="1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5D26" w14:textId="77777777" w:rsidR="00ED0AD1" w:rsidRPr="00ED0AD1" w:rsidRDefault="00ED0AD1" w:rsidP="00ED0AD1">
            <w:pPr>
              <w:rPr>
                <w:shd w:val="clear" w:color="auto" w:fill="FFFFFF"/>
              </w:rPr>
            </w:pPr>
            <w:r w:rsidRPr="00ED0AD1">
              <w:rPr>
                <w:shd w:val="clear" w:color="auto" w:fill="FFFFFF"/>
              </w:rPr>
              <w:t xml:space="preserve">audience  </w:t>
            </w:r>
          </w:p>
          <w:p w14:paraId="7C362210" w14:textId="77777777" w:rsidR="00ED0AD1" w:rsidRPr="00ED0AD1" w:rsidRDefault="00ED0AD1" w:rsidP="00ED0AD1">
            <w:pPr>
              <w:rPr>
                <w:shd w:val="clear" w:color="auto" w:fill="FFFFFF"/>
              </w:rPr>
            </w:pPr>
            <w:r w:rsidRPr="00ED0AD1">
              <w:rPr>
                <w:shd w:val="clear" w:color="auto" w:fill="FFFFFF"/>
              </w:rPr>
              <w:t>knowledge level.</w:t>
            </w:r>
          </w:p>
        </w:tc>
        <w:tc>
          <w:tcPr>
            <w:tcW w:w="1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C6E9" w14:textId="77777777" w:rsidR="00ED0AD1" w:rsidRPr="00ED0AD1" w:rsidRDefault="00ED0AD1" w:rsidP="00ED0AD1">
            <w:pPr>
              <w:rPr>
                <w:shd w:val="clear" w:color="auto" w:fill="FFFFFF"/>
              </w:rPr>
            </w:pPr>
            <w:r w:rsidRPr="00ED0AD1">
              <w:rPr>
                <w:shd w:val="clear" w:color="auto" w:fill="FFFFFF"/>
              </w:rPr>
              <w:t>knowledge level.</w:t>
            </w:r>
          </w:p>
        </w:tc>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C9F4E" w14:textId="77777777" w:rsidR="00ED0AD1" w:rsidRPr="00ED0AD1" w:rsidRDefault="00ED0AD1" w:rsidP="00ED0AD1">
            <w:pPr>
              <w:rPr>
                <w:shd w:val="clear" w:color="auto" w:fill="FFFFFF"/>
              </w:rPr>
            </w:pPr>
          </w:p>
        </w:tc>
      </w:tr>
      <w:tr w:rsidR="000875D9" w:rsidRPr="00ED0AD1" w14:paraId="53FEE4FC" w14:textId="77777777" w:rsidTr="006E05BE">
        <w:trPr>
          <w:trHeight w:val="528"/>
        </w:trPr>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C5839" w14:textId="77777777" w:rsidR="00ED0AD1" w:rsidRPr="00ED0AD1" w:rsidRDefault="00ED0AD1" w:rsidP="00ED0AD1">
            <w:pPr>
              <w:rPr>
                <w:b/>
                <w:bCs/>
                <w:shd w:val="clear" w:color="auto" w:fill="FFFFFF"/>
              </w:rPr>
            </w:pPr>
            <w:r w:rsidRPr="00ED0AD1">
              <w:rPr>
                <w:b/>
                <w:bCs/>
                <w:shd w:val="clear" w:color="auto" w:fill="FFFFFF"/>
              </w:rPr>
              <w:t xml:space="preserve">Design </w:t>
            </w:r>
          </w:p>
          <w:p w14:paraId="4CA1641E" w14:textId="77777777" w:rsidR="00ED0AD1" w:rsidRPr="00ED0AD1" w:rsidRDefault="00ED0AD1" w:rsidP="00ED0AD1">
            <w:pPr>
              <w:rPr>
                <w:shd w:val="clear" w:color="auto" w:fill="FFFFFF"/>
              </w:rPr>
            </w:pPr>
            <w:r w:rsidRPr="00ED0AD1">
              <w:rPr>
                <w:shd w:val="clear" w:color="auto" w:fill="FFFFFF"/>
              </w:rPr>
              <w:t>GA4,GA5</w:t>
            </w:r>
          </w:p>
        </w:tc>
        <w:tc>
          <w:tcPr>
            <w:tcW w:w="1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AA278" w14:textId="77777777" w:rsidR="00ED0AD1" w:rsidRPr="00ED0AD1" w:rsidRDefault="00ED0AD1" w:rsidP="00ED0AD1">
            <w:pPr>
              <w:rPr>
                <w:shd w:val="clear" w:color="auto" w:fill="FFFFFF"/>
              </w:rPr>
            </w:pPr>
            <w:r w:rsidRPr="00ED0AD1">
              <w:rPr>
                <w:shd w:val="clear" w:color="auto" w:fill="FFFFFF"/>
              </w:rPr>
              <w:t>The solutions has very good proficiency in using the elements and principles of design(Modularity, cohesion etc) with high level of creativity for the task.</w:t>
            </w:r>
          </w:p>
          <w:p w14:paraId="6F87D20C" w14:textId="77777777" w:rsidR="00ED0AD1" w:rsidRPr="00ED0AD1" w:rsidRDefault="00ED0AD1" w:rsidP="00ED0AD1">
            <w:pPr>
              <w:rPr>
                <w:shd w:val="clear" w:color="auto" w:fill="FFFFFF"/>
              </w:rPr>
            </w:pP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20B3F" w14:textId="77777777" w:rsidR="00ED0AD1" w:rsidRPr="00ED0AD1" w:rsidRDefault="00ED0AD1" w:rsidP="00ED0AD1">
            <w:pPr>
              <w:rPr>
                <w:shd w:val="clear" w:color="auto" w:fill="FFFFFF"/>
              </w:rPr>
            </w:pPr>
            <w:r w:rsidRPr="00ED0AD1">
              <w:rPr>
                <w:shd w:val="clear" w:color="auto" w:fill="FFFFFF"/>
              </w:rPr>
              <w:t>The solution has good proficiency in using the elements and principles of design with good  results for the task.</w:t>
            </w:r>
          </w:p>
          <w:p w14:paraId="25C65784" w14:textId="77777777" w:rsidR="00ED0AD1" w:rsidRPr="00ED0AD1" w:rsidRDefault="00ED0AD1" w:rsidP="00ED0AD1">
            <w:pPr>
              <w:rPr>
                <w:shd w:val="clear" w:color="auto" w:fill="FFFFFF"/>
              </w:rPr>
            </w:pPr>
          </w:p>
        </w:tc>
        <w:tc>
          <w:tcPr>
            <w:tcW w:w="1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81E72" w14:textId="77777777" w:rsidR="00ED0AD1" w:rsidRPr="00ED0AD1" w:rsidRDefault="00ED0AD1" w:rsidP="00ED0AD1">
            <w:pPr>
              <w:rPr>
                <w:shd w:val="clear" w:color="auto" w:fill="FFFFFF"/>
              </w:rPr>
            </w:pPr>
            <w:r w:rsidRPr="00ED0AD1">
              <w:rPr>
                <w:shd w:val="clear" w:color="auto" w:fill="FFFFFF"/>
              </w:rPr>
              <w:t>The solution has limited proficiency in using the elements and principles of design, but design is inappropriate for the task</w:t>
            </w:r>
          </w:p>
          <w:p w14:paraId="4954DDCB" w14:textId="77777777" w:rsidR="00ED0AD1" w:rsidRPr="00ED0AD1" w:rsidRDefault="00ED0AD1" w:rsidP="00ED0AD1">
            <w:pPr>
              <w:rPr>
                <w:shd w:val="clear" w:color="auto" w:fill="FFFFFF"/>
              </w:rPr>
            </w:pPr>
          </w:p>
        </w:tc>
        <w:tc>
          <w:tcPr>
            <w:tcW w:w="1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DA18A" w14:textId="77777777" w:rsidR="00ED0AD1" w:rsidRPr="00ED0AD1" w:rsidRDefault="00ED0AD1" w:rsidP="00ED0AD1">
            <w:pPr>
              <w:rPr>
                <w:shd w:val="clear" w:color="auto" w:fill="FFFFFF"/>
              </w:rPr>
            </w:pPr>
            <w:r w:rsidRPr="00ED0AD1">
              <w:rPr>
                <w:shd w:val="clear" w:color="auto" w:fill="FFFFFF"/>
              </w:rPr>
              <w:t>No proficiency in using the elements and principles of design.</w:t>
            </w:r>
          </w:p>
        </w:tc>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2173" w14:textId="77777777" w:rsidR="00ED0AD1" w:rsidRPr="00ED0AD1" w:rsidRDefault="00ED0AD1" w:rsidP="00ED0AD1">
            <w:pPr>
              <w:rPr>
                <w:shd w:val="clear" w:color="auto" w:fill="FFFFFF"/>
              </w:rPr>
            </w:pPr>
          </w:p>
        </w:tc>
      </w:tr>
      <w:tr w:rsidR="000875D9" w:rsidRPr="00ED0AD1" w14:paraId="1E5C144E" w14:textId="77777777" w:rsidTr="006E05BE">
        <w:trPr>
          <w:trHeight w:val="576"/>
        </w:trPr>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77D4" w14:textId="77777777" w:rsidR="00ED0AD1" w:rsidRPr="00ED0AD1" w:rsidRDefault="00ED0AD1" w:rsidP="00ED0AD1">
            <w:pPr>
              <w:rPr>
                <w:shd w:val="clear" w:color="auto" w:fill="FFFFFF"/>
              </w:rPr>
            </w:pPr>
            <w:r w:rsidRPr="00ED0AD1">
              <w:rPr>
                <w:shd w:val="clear" w:color="auto" w:fill="FFFFFF"/>
              </w:rPr>
              <w:t>Implementation</w:t>
            </w:r>
          </w:p>
          <w:p w14:paraId="3E38E984" w14:textId="77777777" w:rsidR="00ED0AD1" w:rsidRPr="00ED0AD1" w:rsidRDefault="00ED0AD1" w:rsidP="00ED0AD1">
            <w:pPr>
              <w:rPr>
                <w:shd w:val="clear" w:color="auto" w:fill="FFFFFF"/>
              </w:rPr>
            </w:pPr>
            <w:r w:rsidRPr="00ED0AD1">
              <w:rPr>
                <w:shd w:val="clear" w:color="auto" w:fill="FFFFFF"/>
              </w:rPr>
              <w:t>GA 5,GA 6</w:t>
            </w:r>
          </w:p>
        </w:tc>
        <w:tc>
          <w:tcPr>
            <w:tcW w:w="1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33D34" w14:textId="77777777" w:rsidR="00ED0AD1" w:rsidRPr="00ED0AD1" w:rsidRDefault="00ED0AD1" w:rsidP="00ED0AD1">
            <w:pPr>
              <w:rPr>
                <w:shd w:val="clear" w:color="auto" w:fill="FFFFFF"/>
              </w:rPr>
            </w:pPr>
            <w:r w:rsidRPr="00ED0AD1">
              <w:rPr>
                <w:shd w:val="clear" w:color="auto" w:fill="FFFFFF"/>
              </w:rPr>
              <w:t>Use of Optimization, error handling techniques</w:t>
            </w:r>
          </w:p>
          <w:p w14:paraId="022FBBFA" w14:textId="77777777" w:rsidR="00ED0AD1" w:rsidRPr="00ED0AD1" w:rsidRDefault="00ED0AD1" w:rsidP="00ED0AD1">
            <w:pPr>
              <w:rPr>
                <w:shd w:val="clear" w:color="auto" w:fill="FFFFFF"/>
              </w:rPr>
            </w:pPr>
            <w:r w:rsidRPr="00ED0AD1">
              <w:rPr>
                <w:shd w:val="clear" w:color="auto" w:fill="FFFFFF"/>
              </w:rPr>
              <w:t>Documentation of Implementation done</w:t>
            </w:r>
          </w:p>
          <w:p w14:paraId="7C4B0F41" w14:textId="77777777" w:rsidR="00ED0AD1" w:rsidRPr="00ED0AD1" w:rsidRDefault="00ED0AD1" w:rsidP="00ED0AD1">
            <w:pPr>
              <w:rPr>
                <w:shd w:val="clear" w:color="auto" w:fill="FFFFFF"/>
              </w:rPr>
            </w:pPr>
            <w:r w:rsidRPr="00ED0AD1">
              <w:rPr>
                <w:shd w:val="clear" w:color="auto" w:fill="FFFFFF"/>
              </w:rPr>
              <w:t xml:space="preserve">Use of tools e,g, Github, integration tools </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1B9C" w14:textId="77777777" w:rsidR="00ED0AD1" w:rsidRPr="00ED0AD1" w:rsidRDefault="00ED0AD1" w:rsidP="00ED0AD1">
            <w:pPr>
              <w:rPr>
                <w:shd w:val="clear" w:color="auto" w:fill="FFFFFF"/>
              </w:rPr>
            </w:pPr>
            <w:r w:rsidRPr="00ED0AD1">
              <w:rPr>
                <w:shd w:val="clear" w:color="auto" w:fill="FFFFFF"/>
              </w:rPr>
              <w:t xml:space="preserve">error handling techniques </w:t>
            </w:r>
          </w:p>
          <w:p w14:paraId="01512F47" w14:textId="77777777" w:rsidR="00ED0AD1" w:rsidRPr="00ED0AD1" w:rsidRDefault="00ED0AD1" w:rsidP="00ED0AD1">
            <w:pPr>
              <w:rPr>
                <w:shd w:val="clear" w:color="auto" w:fill="FFFFFF"/>
              </w:rPr>
            </w:pPr>
            <w:r w:rsidRPr="00ED0AD1">
              <w:rPr>
                <w:shd w:val="clear" w:color="auto" w:fill="FFFFFF"/>
              </w:rPr>
              <w:t>Moderate Documentation of Implementation</w:t>
            </w:r>
          </w:p>
          <w:p w14:paraId="228F7715" w14:textId="77777777" w:rsidR="00ED0AD1" w:rsidRPr="00ED0AD1" w:rsidRDefault="00ED0AD1" w:rsidP="00ED0AD1">
            <w:pPr>
              <w:rPr>
                <w:shd w:val="clear" w:color="auto" w:fill="FFFFFF"/>
              </w:rPr>
            </w:pPr>
            <w:r w:rsidRPr="00ED0AD1">
              <w:rPr>
                <w:shd w:val="clear" w:color="auto" w:fill="FFFFFF"/>
              </w:rPr>
              <w:t>Use of tools e,g, Github</w:t>
            </w:r>
          </w:p>
        </w:tc>
        <w:tc>
          <w:tcPr>
            <w:tcW w:w="1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8349F" w14:textId="77777777" w:rsidR="00ED0AD1" w:rsidRPr="00ED0AD1" w:rsidRDefault="00ED0AD1" w:rsidP="00ED0AD1">
            <w:pPr>
              <w:rPr>
                <w:shd w:val="clear" w:color="auto" w:fill="FFFFFF"/>
              </w:rPr>
            </w:pPr>
            <w:r w:rsidRPr="00ED0AD1">
              <w:rPr>
                <w:shd w:val="clear" w:color="auto" w:fill="FFFFFF"/>
              </w:rPr>
              <w:t>less</w:t>
            </w:r>
          </w:p>
          <w:p w14:paraId="2567B4DB" w14:textId="77777777" w:rsidR="00ED0AD1" w:rsidRPr="00ED0AD1" w:rsidRDefault="00ED0AD1" w:rsidP="00ED0AD1">
            <w:pPr>
              <w:rPr>
                <w:shd w:val="clear" w:color="auto" w:fill="FFFFFF"/>
              </w:rPr>
            </w:pPr>
            <w:r w:rsidRPr="00ED0AD1">
              <w:rPr>
                <w:shd w:val="clear" w:color="auto" w:fill="FFFFFF"/>
              </w:rPr>
              <w:t>Documentation of Implementation</w:t>
            </w:r>
          </w:p>
          <w:p w14:paraId="169205CF" w14:textId="77777777" w:rsidR="00ED0AD1" w:rsidRPr="00ED0AD1" w:rsidRDefault="00ED0AD1" w:rsidP="00ED0AD1">
            <w:pPr>
              <w:rPr>
                <w:shd w:val="clear" w:color="auto" w:fill="FFFFFF"/>
              </w:rPr>
            </w:pPr>
            <w:r w:rsidRPr="00ED0AD1">
              <w:rPr>
                <w:shd w:val="clear" w:color="auto" w:fill="FFFFFF"/>
              </w:rPr>
              <w:t>Use of tools e,g, Github</w:t>
            </w:r>
          </w:p>
        </w:tc>
        <w:tc>
          <w:tcPr>
            <w:tcW w:w="1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59E47" w14:textId="77777777" w:rsidR="00ED0AD1" w:rsidRPr="00ED0AD1" w:rsidRDefault="00ED0AD1" w:rsidP="00ED0AD1">
            <w:pPr>
              <w:rPr>
                <w:shd w:val="clear" w:color="auto" w:fill="FFFFFF"/>
              </w:rPr>
            </w:pPr>
            <w:r w:rsidRPr="00ED0AD1">
              <w:rPr>
                <w:shd w:val="clear" w:color="auto" w:fill="FFFFFF"/>
              </w:rPr>
              <w:t>No error handling techniques</w:t>
            </w:r>
          </w:p>
          <w:p w14:paraId="3BC5FFF5" w14:textId="77777777" w:rsidR="00ED0AD1" w:rsidRPr="00ED0AD1" w:rsidRDefault="00ED0AD1" w:rsidP="00ED0AD1">
            <w:pPr>
              <w:rPr>
                <w:shd w:val="clear" w:color="auto" w:fill="FFFFFF"/>
              </w:rPr>
            </w:pPr>
            <w:r w:rsidRPr="00ED0AD1">
              <w:rPr>
                <w:shd w:val="clear" w:color="auto" w:fill="FFFFFF"/>
              </w:rPr>
              <w:t>No Documentation of Implementation</w:t>
            </w:r>
          </w:p>
          <w:p w14:paraId="35F91EB7" w14:textId="77777777" w:rsidR="00ED0AD1" w:rsidRPr="00ED0AD1" w:rsidRDefault="00ED0AD1" w:rsidP="00ED0AD1">
            <w:pPr>
              <w:rPr>
                <w:shd w:val="clear" w:color="auto" w:fill="FFFFFF"/>
              </w:rPr>
            </w:pPr>
            <w:r w:rsidRPr="00ED0AD1">
              <w:rPr>
                <w:shd w:val="clear" w:color="auto" w:fill="FFFFFF"/>
              </w:rPr>
              <w:t>No Use of tools e,g, Github</w:t>
            </w:r>
          </w:p>
        </w:tc>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1B9D" w14:textId="77777777" w:rsidR="00ED0AD1" w:rsidRPr="00ED0AD1" w:rsidRDefault="00ED0AD1" w:rsidP="00ED0AD1">
            <w:pPr>
              <w:rPr>
                <w:shd w:val="clear" w:color="auto" w:fill="FFFFFF"/>
              </w:rPr>
            </w:pPr>
          </w:p>
        </w:tc>
      </w:tr>
      <w:tr w:rsidR="000875D9" w:rsidRPr="00ED0AD1" w14:paraId="0DBFA1C8" w14:textId="77777777" w:rsidTr="006E05BE">
        <w:trPr>
          <w:trHeight w:val="145"/>
        </w:trPr>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3A5A3" w14:textId="77777777" w:rsidR="00ED0AD1" w:rsidRPr="00ED0AD1" w:rsidRDefault="00ED0AD1" w:rsidP="00ED0AD1">
            <w:pPr>
              <w:rPr>
                <w:shd w:val="clear" w:color="auto" w:fill="FFFFFF"/>
              </w:rPr>
            </w:pPr>
            <w:r w:rsidRPr="00ED0AD1">
              <w:rPr>
                <w:shd w:val="clear" w:color="auto" w:fill="FFFFFF"/>
              </w:rPr>
              <w:t>Potential for product conversion</w:t>
            </w:r>
          </w:p>
          <w:p w14:paraId="4E764BFC" w14:textId="77777777" w:rsidR="00ED0AD1" w:rsidRPr="00ED0AD1" w:rsidRDefault="00ED0AD1" w:rsidP="00ED0AD1">
            <w:pPr>
              <w:rPr>
                <w:shd w:val="clear" w:color="auto" w:fill="FFFFFF"/>
              </w:rPr>
            </w:pPr>
            <w:r w:rsidRPr="00ED0AD1">
              <w:rPr>
                <w:shd w:val="clear" w:color="auto" w:fill="FFFFFF"/>
              </w:rPr>
              <w:t>GA 9, GA 12</w:t>
            </w:r>
          </w:p>
        </w:tc>
        <w:tc>
          <w:tcPr>
            <w:tcW w:w="1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DE05C" w14:textId="77777777" w:rsidR="00ED0AD1" w:rsidRPr="00ED0AD1" w:rsidRDefault="00ED0AD1" w:rsidP="00ED0AD1">
            <w:pPr>
              <w:rPr>
                <w:shd w:val="clear" w:color="auto" w:fill="FFFFFF"/>
              </w:rPr>
            </w:pPr>
            <w:r w:rsidRPr="00ED0AD1">
              <w:rPr>
                <w:shd w:val="clear" w:color="auto" w:fill="FFFFFF"/>
              </w:rPr>
              <w:t xml:space="preserve">Develops a clear Solution and has high potential for product development  </w:t>
            </w:r>
          </w:p>
        </w:tc>
        <w:tc>
          <w:tcPr>
            <w:tcW w:w="18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4ECC8" w14:textId="77777777" w:rsidR="00ED0AD1" w:rsidRPr="00ED0AD1" w:rsidRDefault="00ED0AD1" w:rsidP="00ED0AD1">
            <w:pPr>
              <w:rPr>
                <w:shd w:val="clear" w:color="auto" w:fill="FFFFFF"/>
              </w:rPr>
            </w:pPr>
            <w:r w:rsidRPr="00ED0AD1">
              <w:rPr>
                <w:shd w:val="clear" w:color="auto" w:fill="FFFFFF"/>
              </w:rPr>
              <w:t>Solution is based on criteria with with good chances of product development</w:t>
            </w:r>
          </w:p>
        </w:tc>
        <w:tc>
          <w:tcPr>
            <w:tcW w:w="1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C99D0" w14:textId="77777777" w:rsidR="00ED0AD1" w:rsidRPr="00ED0AD1" w:rsidRDefault="00ED0AD1" w:rsidP="00ED0AD1">
            <w:pPr>
              <w:rPr>
                <w:shd w:val="clear" w:color="auto" w:fill="FFFFFF"/>
              </w:rPr>
            </w:pPr>
            <w:r w:rsidRPr="00ED0AD1">
              <w:rPr>
                <w:shd w:val="clear" w:color="auto" w:fill="FFFFFF"/>
              </w:rPr>
              <w:t>Analyses of some of the alternatives or constraints have lead to different recommendations with some chance of product development</w:t>
            </w:r>
          </w:p>
        </w:tc>
        <w:tc>
          <w:tcPr>
            <w:tcW w:w="1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7C47" w14:textId="77777777" w:rsidR="00ED0AD1" w:rsidRPr="00ED0AD1" w:rsidRDefault="00ED0AD1" w:rsidP="00ED0AD1">
            <w:pPr>
              <w:rPr>
                <w:shd w:val="clear" w:color="auto" w:fill="FFFFFF"/>
              </w:rPr>
            </w:pPr>
            <w:r w:rsidRPr="00ED0AD1">
              <w:rPr>
                <w:shd w:val="clear" w:color="auto" w:fill="FFFFFF"/>
              </w:rPr>
              <w:t>Only one solution is considered with constraints and cannot be converted into product</w:t>
            </w:r>
          </w:p>
        </w:tc>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A715" w14:textId="77777777" w:rsidR="00ED0AD1" w:rsidRPr="00ED0AD1" w:rsidRDefault="00ED0AD1" w:rsidP="00ED0AD1">
            <w:pPr>
              <w:rPr>
                <w:shd w:val="clear" w:color="auto" w:fill="FFFFFF"/>
              </w:rPr>
            </w:pPr>
          </w:p>
        </w:tc>
      </w:tr>
    </w:tbl>
    <w:p w14:paraId="0BAE1E45" w14:textId="77777777" w:rsidR="00ED0AD1" w:rsidRPr="00ED0AD1" w:rsidRDefault="00ED0AD1" w:rsidP="00ED0AD1">
      <w:pPr>
        <w:rPr>
          <w:shd w:val="clear" w:color="auto" w:fill="FFFFFF"/>
        </w:rPr>
      </w:pPr>
    </w:p>
    <w:p w14:paraId="31CC01C7" w14:textId="77777777" w:rsidR="00ED0AD1" w:rsidRPr="00ED0AD1" w:rsidRDefault="00ED0AD1" w:rsidP="00ED0AD1">
      <w:pPr>
        <w:rPr>
          <w:shd w:val="clear" w:color="auto" w:fill="FFFFFF"/>
        </w:rPr>
      </w:pPr>
    </w:p>
    <w:p w14:paraId="7A6CF86B" w14:textId="77777777" w:rsidR="00ED0AD1" w:rsidRDefault="00ED0AD1" w:rsidP="00ED0AD1">
      <w:pPr>
        <w:rPr>
          <w:shd w:val="clear" w:color="auto" w:fill="FFFFFF"/>
        </w:rPr>
      </w:pPr>
      <w:r w:rsidRPr="00ED0AD1">
        <w:rPr>
          <w:shd w:val="clear" w:color="auto" w:fill="FFFFFF"/>
        </w:rPr>
        <w:t xml:space="preserve">Remark:----------------------------------------------------------------------------------------------------------------------------------------------- ---------------------------------------------------------------------------------------------------------------------------------------------------------- ----------------------------------------------------------------------------------------------------------------------------------------------------- </w:t>
      </w:r>
    </w:p>
    <w:p w14:paraId="41832BDD" w14:textId="77777777" w:rsidR="00ED0AD1" w:rsidRDefault="00ED0AD1" w:rsidP="00ED0AD1">
      <w:pPr>
        <w:rPr>
          <w:shd w:val="clear" w:color="auto" w:fill="FFFFFF"/>
        </w:rPr>
      </w:pPr>
      <w:r w:rsidRPr="00ED0AD1">
        <w:rPr>
          <w:shd w:val="clear" w:color="auto" w:fill="FFFFFF"/>
        </w:rPr>
        <w:t>Name and Sign of Faculty</w:t>
      </w:r>
      <w:r>
        <w:rPr>
          <w:shd w:val="clear" w:color="auto" w:fill="FFFFFF"/>
        </w:rPr>
        <w:t>:</w:t>
      </w:r>
    </w:p>
    <w:p w14:paraId="60369506" w14:textId="77777777" w:rsidR="000875D9" w:rsidRPr="00ED0AD1" w:rsidRDefault="000875D9" w:rsidP="00ED0AD1">
      <w:pPr>
        <w:rPr>
          <w:shd w:val="clear" w:color="auto" w:fill="FFFFFF"/>
        </w:rPr>
      </w:pPr>
    </w:p>
    <w:tbl>
      <w:tblPr>
        <w:tblW w:w="10890"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681"/>
        <w:gridCol w:w="698"/>
        <w:gridCol w:w="855"/>
        <w:gridCol w:w="776"/>
        <w:gridCol w:w="932"/>
        <w:gridCol w:w="776"/>
        <w:gridCol w:w="1049"/>
        <w:gridCol w:w="932"/>
        <w:gridCol w:w="1011"/>
        <w:gridCol w:w="1169"/>
        <w:gridCol w:w="1021"/>
      </w:tblGrid>
      <w:tr w:rsidR="00ED0AD1" w:rsidRPr="00ED0AD1" w14:paraId="6E176265" w14:textId="77777777" w:rsidTr="006E05BE">
        <w:trPr>
          <w:trHeight w:val="2097"/>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FBEB" w14:textId="77777777" w:rsidR="00ED0AD1" w:rsidRPr="00ED0AD1" w:rsidRDefault="00ED0AD1" w:rsidP="006E05BE">
            <w:pPr>
              <w:ind w:left="-190" w:firstLine="190"/>
              <w:rPr>
                <w:b/>
                <w:shd w:val="clear" w:color="auto" w:fill="FFFFFF"/>
              </w:rPr>
            </w:pPr>
            <w:r w:rsidRPr="00ED0AD1">
              <w:rPr>
                <w:b/>
                <w:shd w:val="clear" w:color="auto" w:fill="FFFFFF"/>
              </w:rPr>
              <w:t xml:space="preserve">GA1 </w:t>
            </w:r>
          </w:p>
          <w:p w14:paraId="7F70400F" w14:textId="77777777" w:rsidR="00ED0AD1" w:rsidRPr="00ED0AD1" w:rsidRDefault="00ED0AD1" w:rsidP="00ED0AD1">
            <w:pPr>
              <w:rPr>
                <w:b/>
                <w:shd w:val="clear" w:color="auto" w:fill="FFFFFF"/>
              </w:rPr>
            </w:pPr>
            <w:r w:rsidRPr="00ED0AD1">
              <w:rPr>
                <w:b/>
                <w:shd w:val="clear" w:color="auto" w:fill="FFFFFF"/>
              </w:rPr>
              <w:t xml:space="preserve">Knowled </w:t>
            </w:r>
          </w:p>
          <w:p w14:paraId="1056698D" w14:textId="77777777" w:rsidR="00ED0AD1" w:rsidRPr="00ED0AD1" w:rsidRDefault="00ED0AD1" w:rsidP="00ED0AD1">
            <w:pPr>
              <w:rPr>
                <w:b/>
                <w:shd w:val="clear" w:color="auto" w:fill="FFFFFF"/>
              </w:rPr>
            </w:pPr>
            <w:r w:rsidRPr="00ED0AD1">
              <w:rPr>
                <w:b/>
                <w:shd w:val="clear" w:color="auto" w:fill="FFFFFF"/>
              </w:rPr>
              <w:t xml:space="preserve">ge </w:t>
            </w:r>
          </w:p>
        </w:tc>
        <w:tc>
          <w:tcPr>
            <w:tcW w:w="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C017D" w14:textId="77777777" w:rsidR="00ED0AD1" w:rsidRPr="00ED0AD1" w:rsidRDefault="00ED0AD1" w:rsidP="00ED0AD1">
            <w:pPr>
              <w:rPr>
                <w:b/>
                <w:shd w:val="clear" w:color="auto" w:fill="FFFFFF"/>
              </w:rPr>
            </w:pPr>
            <w:r w:rsidRPr="00ED0AD1">
              <w:rPr>
                <w:b/>
                <w:shd w:val="clear" w:color="auto" w:fill="FFFFFF"/>
              </w:rPr>
              <w:t xml:space="preserve">GA </w:t>
            </w:r>
          </w:p>
          <w:p w14:paraId="73720C3F" w14:textId="77777777" w:rsidR="00ED0AD1" w:rsidRPr="00ED0AD1" w:rsidRDefault="00ED0AD1" w:rsidP="00ED0AD1">
            <w:pPr>
              <w:rPr>
                <w:b/>
                <w:shd w:val="clear" w:color="auto" w:fill="FFFFFF"/>
              </w:rPr>
            </w:pPr>
            <w:r w:rsidRPr="00ED0AD1">
              <w:rPr>
                <w:b/>
                <w:shd w:val="clear" w:color="auto" w:fill="FFFFFF"/>
              </w:rPr>
              <w:t xml:space="preserve">2  </w:t>
            </w:r>
          </w:p>
          <w:p w14:paraId="794CC60B" w14:textId="77777777" w:rsidR="00ED0AD1" w:rsidRPr="00ED0AD1" w:rsidRDefault="00ED0AD1" w:rsidP="00ED0AD1">
            <w:pPr>
              <w:rPr>
                <w:b/>
                <w:shd w:val="clear" w:color="auto" w:fill="FFFFFF"/>
              </w:rPr>
            </w:pPr>
            <w:r w:rsidRPr="00ED0AD1">
              <w:rPr>
                <w:b/>
                <w:shd w:val="clear" w:color="auto" w:fill="FFFFFF"/>
              </w:rPr>
              <w:t xml:space="preserve">Pro </w:t>
            </w:r>
          </w:p>
          <w:p w14:paraId="11568943" w14:textId="77777777" w:rsidR="00ED0AD1" w:rsidRPr="00ED0AD1" w:rsidRDefault="00ED0AD1" w:rsidP="00ED0AD1">
            <w:pPr>
              <w:rPr>
                <w:b/>
                <w:shd w:val="clear" w:color="auto" w:fill="FFFFFF"/>
              </w:rPr>
            </w:pPr>
            <w:r w:rsidRPr="00ED0AD1">
              <w:rPr>
                <w:b/>
                <w:shd w:val="clear" w:color="auto" w:fill="FFFFFF"/>
              </w:rPr>
              <w:t xml:space="preserve">b  </w:t>
            </w:r>
          </w:p>
          <w:p w14:paraId="3FDC8D28" w14:textId="77777777" w:rsidR="00ED0AD1" w:rsidRPr="00ED0AD1" w:rsidRDefault="00ED0AD1" w:rsidP="00ED0AD1">
            <w:pPr>
              <w:rPr>
                <w:b/>
                <w:shd w:val="clear" w:color="auto" w:fill="FFFFFF"/>
              </w:rPr>
            </w:pPr>
            <w:r w:rsidRPr="00ED0AD1">
              <w:rPr>
                <w:b/>
                <w:shd w:val="clear" w:color="auto" w:fill="FFFFFF"/>
              </w:rPr>
              <w:t xml:space="preserve">Ana </w:t>
            </w:r>
          </w:p>
          <w:p w14:paraId="0B200BC1" w14:textId="77777777" w:rsidR="00ED0AD1" w:rsidRPr="00ED0AD1" w:rsidRDefault="00ED0AD1" w:rsidP="00ED0AD1">
            <w:pPr>
              <w:rPr>
                <w:b/>
                <w:shd w:val="clear" w:color="auto" w:fill="FFFFFF"/>
              </w:rPr>
            </w:pPr>
            <w:r w:rsidRPr="00ED0AD1">
              <w:rPr>
                <w:b/>
                <w:shd w:val="clear" w:color="auto" w:fill="FFFFFF"/>
              </w:rPr>
              <w:t xml:space="preserve">lysis </w:t>
            </w:r>
          </w:p>
        </w:tc>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A4E2" w14:textId="77777777" w:rsidR="00ED0AD1" w:rsidRPr="00ED0AD1" w:rsidRDefault="00ED0AD1" w:rsidP="00ED0AD1">
            <w:pPr>
              <w:rPr>
                <w:b/>
                <w:shd w:val="clear" w:color="auto" w:fill="FFFFFF"/>
              </w:rPr>
            </w:pPr>
            <w:r w:rsidRPr="00ED0AD1">
              <w:rPr>
                <w:b/>
                <w:shd w:val="clear" w:color="auto" w:fill="FFFFFF"/>
              </w:rPr>
              <w:t xml:space="preserve">GA3 </w:t>
            </w:r>
          </w:p>
          <w:p w14:paraId="41154DAA" w14:textId="77777777" w:rsidR="00ED0AD1" w:rsidRPr="00ED0AD1" w:rsidRDefault="00ED0AD1" w:rsidP="00ED0AD1">
            <w:pPr>
              <w:rPr>
                <w:b/>
                <w:shd w:val="clear" w:color="auto" w:fill="FFFFFF"/>
              </w:rPr>
            </w:pPr>
            <w:r w:rsidRPr="00ED0AD1">
              <w:rPr>
                <w:b/>
                <w:shd w:val="clear" w:color="auto" w:fill="FFFFFF"/>
              </w:rPr>
              <w:t xml:space="preserve">Inve </w:t>
            </w:r>
          </w:p>
          <w:p w14:paraId="69514B3F" w14:textId="77777777" w:rsidR="00ED0AD1" w:rsidRPr="00ED0AD1" w:rsidRDefault="00ED0AD1" w:rsidP="00ED0AD1">
            <w:pPr>
              <w:rPr>
                <w:b/>
                <w:shd w:val="clear" w:color="auto" w:fill="FFFFFF"/>
              </w:rPr>
            </w:pPr>
            <w:r w:rsidRPr="00ED0AD1">
              <w:rPr>
                <w:b/>
                <w:shd w:val="clear" w:color="auto" w:fill="FFFFFF"/>
              </w:rPr>
              <w:t xml:space="preserve">stiga </w:t>
            </w:r>
          </w:p>
          <w:p w14:paraId="6EC09D94" w14:textId="77777777" w:rsidR="00ED0AD1" w:rsidRPr="00ED0AD1" w:rsidRDefault="00ED0AD1" w:rsidP="00ED0AD1">
            <w:pPr>
              <w:rPr>
                <w:b/>
                <w:shd w:val="clear" w:color="auto" w:fill="FFFFFF"/>
              </w:rPr>
            </w:pPr>
            <w:r w:rsidRPr="00ED0AD1">
              <w:rPr>
                <w:b/>
                <w:shd w:val="clear" w:color="auto" w:fill="FFFFFF"/>
              </w:rPr>
              <w:t xml:space="preserve">tion </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A33F8" w14:textId="77777777" w:rsidR="00ED0AD1" w:rsidRPr="00ED0AD1" w:rsidRDefault="00ED0AD1" w:rsidP="00ED0AD1">
            <w:pPr>
              <w:rPr>
                <w:b/>
                <w:shd w:val="clear" w:color="auto" w:fill="FFFFFF"/>
              </w:rPr>
            </w:pPr>
            <w:r w:rsidRPr="00ED0AD1">
              <w:rPr>
                <w:b/>
                <w:shd w:val="clear" w:color="auto" w:fill="FFFFFF"/>
              </w:rPr>
              <w:t xml:space="preserve">GA4 </w:t>
            </w:r>
          </w:p>
          <w:p w14:paraId="7B589F03" w14:textId="77777777" w:rsidR="00ED0AD1" w:rsidRPr="00ED0AD1" w:rsidRDefault="00ED0AD1" w:rsidP="00ED0AD1">
            <w:pPr>
              <w:rPr>
                <w:b/>
                <w:shd w:val="clear" w:color="auto" w:fill="FFFFFF"/>
              </w:rPr>
            </w:pPr>
            <w:r w:rsidRPr="00ED0AD1">
              <w:rPr>
                <w:b/>
                <w:shd w:val="clear" w:color="auto" w:fill="FFFFFF"/>
              </w:rPr>
              <w:t xml:space="preserve">Desig </w:t>
            </w:r>
          </w:p>
          <w:p w14:paraId="11D921EA" w14:textId="77777777" w:rsidR="00ED0AD1" w:rsidRPr="00ED0AD1" w:rsidRDefault="00ED0AD1" w:rsidP="00ED0AD1">
            <w:pPr>
              <w:rPr>
                <w:b/>
                <w:shd w:val="clear" w:color="auto" w:fill="FFFFFF"/>
              </w:rPr>
            </w:pPr>
            <w:r w:rsidRPr="00ED0AD1">
              <w:rPr>
                <w:b/>
                <w:shd w:val="clear" w:color="auto" w:fill="FFFFFF"/>
              </w:rPr>
              <w:t xml:space="preserve">n </w:t>
            </w:r>
          </w:p>
        </w:tc>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6D02B" w14:textId="77777777" w:rsidR="00ED0AD1" w:rsidRPr="00ED0AD1" w:rsidRDefault="00ED0AD1" w:rsidP="00ED0AD1">
            <w:pPr>
              <w:rPr>
                <w:b/>
                <w:shd w:val="clear" w:color="auto" w:fill="FFFFFF"/>
              </w:rPr>
            </w:pPr>
            <w:r w:rsidRPr="00ED0AD1">
              <w:rPr>
                <w:b/>
                <w:shd w:val="clear" w:color="auto" w:fill="FFFFFF"/>
              </w:rPr>
              <w:t xml:space="preserve">GA5 </w:t>
            </w:r>
          </w:p>
          <w:p w14:paraId="049CEA60" w14:textId="77777777" w:rsidR="00ED0AD1" w:rsidRPr="00ED0AD1" w:rsidRDefault="00ED0AD1" w:rsidP="00ED0AD1">
            <w:pPr>
              <w:rPr>
                <w:b/>
                <w:shd w:val="clear" w:color="auto" w:fill="FFFFFF"/>
              </w:rPr>
            </w:pPr>
            <w:r w:rsidRPr="00ED0AD1">
              <w:rPr>
                <w:b/>
                <w:shd w:val="clear" w:color="auto" w:fill="FFFFFF"/>
              </w:rPr>
              <w:t xml:space="preserve">Tools </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815CE" w14:textId="77777777" w:rsidR="00ED0AD1" w:rsidRPr="00ED0AD1" w:rsidRDefault="00ED0AD1" w:rsidP="00ED0AD1">
            <w:pPr>
              <w:rPr>
                <w:b/>
                <w:shd w:val="clear" w:color="auto" w:fill="FFFFFF"/>
              </w:rPr>
            </w:pPr>
            <w:r w:rsidRPr="00ED0AD1">
              <w:rPr>
                <w:b/>
                <w:shd w:val="clear" w:color="auto" w:fill="FFFFFF"/>
              </w:rPr>
              <w:t xml:space="preserve">GA6 </w:t>
            </w:r>
          </w:p>
          <w:p w14:paraId="06C94AC5" w14:textId="77777777" w:rsidR="00ED0AD1" w:rsidRPr="00ED0AD1" w:rsidRDefault="00ED0AD1" w:rsidP="00ED0AD1">
            <w:pPr>
              <w:rPr>
                <w:b/>
                <w:shd w:val="clear" w:color="auto" w:fill="FFFFFF"/>
              </w:rPr>
            </w:pPr>
            <w:r w:rsidRPr="00ED0AD1">
              <w:rPr>
                <w:b/>
                <w:shd w:val="clear" w:color="auto" w:fill="FFFFFF"/>
              </w:rPr>
              <w:t xml:space="preserve">Teamw </w:t>
            </w:r>
          </w:p>
          <w:p w14:paraId="73460D41" w14:textId="77777777" w:rsidR="00ED0AD1" w:rsidRPr="00ED0AD1" w:rsidRDefault="00ED0AD1" w:rsidP="00ED0AD1">
            <w:pPr>
              <w:rPr>
                <w:b/>
                <w:shd w:val="clear" w:color="auto" w:fill="FFFFFF"/>
              </w:rPr>
            </w:pPr>
            <w:r w:rsidRPr="00ED0AD1">
              <w:rPr>
                <w:b/>
                <w:shd w:val="clear" w:color="auto" w:fill="FFFFFF"/>
              </w:rPr>
              <w:t xml:space="preserve">ork </w:t>
            </w:r>
          </w:p>
        </w:tc>
        <w:tc>
          <w:tcPr>
            <w:tcW w:w="7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75E76" w14:textId="77777777" w:rsidR="00ED0AD1" w:rsidRPr="00ED0AD1" w:rsidRDefault="00ED0AD1" w:rsidP="00ED0AD1">
            <w:pPr>
              <w:rPr>
                <w:b/>
                <w:shd w:val="clear" w:color="auto" w:fill="FFFFFF"/>
              </w:rPr>
            </w:pPr>
            <w:r w:rsidRPr="00ED0AD1">
              <w:rPr>
                <w:b/>
                <w:shd w:val="clear" w:color="auto" w:fill="FFFFFF"/>
              </w:rPr>
              <w:t xml:space="preserve">GA7 </w:t>
            </w:r>
          </w:p>
          <w:p w14:paraId="3B6FCBC7" w14:textId="77777777" w:rsidR="00ED0AD1" w:rsidRPr="00ED0AD1" w:rsidRDefault="00ED0AD1" w:rsidP="00ED0AD1">
            <w:pPr>
              <w:rPr>
                <w:b/>
                <w:shd w:val="clear" w:color="auto" w:fill="FFFFFF"/>
              </w:rPr>
            </w:pPr>
            <w:r w:rsidRPr="00ED0AD1">
              <w:rPr>
                <w:b/>
                <w:shd w:val="clear" w:color="auto" w:fill="FFFFFF"/>
              </w:rPr>
              <w:t xml:space="preserve">CS </w:t>
            </w:r>
          </w:p>
        </w:tc>
        <w:tc>
          <w:tcPr>
            <w:tcW w:w="10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9753F" w14:textId="77777777" w:rsidR="00ED0AD1" w:rsidRPr="00ED0AD1" w:rsidRDefault="00ED0AD1" w:rsidP="00ED0AD1">
            <w:pPr>
              <w:rPr>
                <w:b/>
                <w:shd w:val="clear" w:color="auto" w:fill="FFFFFF"/>
              </w:rPr>
            </w:pPr>
            <w:r w:rsidRPr="00ED0AD1">
              <w:rPr>
                <w:b/>
                <w:shd w:val="clear" w:color="auto" w:fill="FFFFFF"/>
              </w:rPr>
              <w:t xml:space="preserve">GA8 </w:t>
            </w:r>
          </w:p>
          <w:p w14:paraId="7943D790" w14:textId="77777777" w:rsidR="00ED0AD1" w:rsidRPr="00ED0AD1" w:rsidRDefault="00ED0AD1" w:rsidP="00ED0AD1">
            <w:pPr>
              <w:rPr>
                <w:b/>
                <w:shd w:val="clear" w:color="auto" w:fill="FFFFFF"/>
              </w:rPr>
            </w:pPr>
            <w:r w:rsidRPr="00ED0AD1">
              <w:rPr>
                <w:b/>
                <w:shd w:val="clear" w:color="auto" w:fill="FFFFFF"/>
              </w:rPr>
              <w:t xml:space="preserve">Professionali sm </w:t>
            </w:r>
          </w:p>
        </w:tc>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19BCF" w14:textId="77777777" w:rsidR="00ED0AD1" w:rsidRPr="00ED0AD1" w:rsidRDefault="00ED0AD1" w:rsidP="00ED0AD1">
            <w:pPr>
              <w:rPr>
                <w:b/>
                <w:shd w:val="clear" w:color="auto" w:fill="FFFFFF"/>
              </w:rPr>
            </w:pPr>
            <w:r w:rsidRPr="00ED0AD1">
              <w:rPr>
                <w:b/>
                <w:shd w:val="clear" w:color="auto" w:fill="FFFFFF"/>
              </w:rPr>
              <w:t xml:space="preserve">GA9 </w:t>
            </w:r>
          </w:p>
          <w:p w14:paraId="4AB32EA3" w14:textId="77777777" w:rsidR="00ED0AD1" w:rsidRPr="00ED0AD1" w:rsidRDefault="00ED0AD1" w:rsidP="00ED0AD1">
            <w:pPr>
              <w:rPr>
                <w:b/>
                <w:shd w:val="clear" w:color="auto" w:fill="FFFFFF"/>
              </w:rPr>
            </w:pPr>
            <w:r w:rsidRPr="00ED0AD1">
              <w:rPr>
                <w:b/>
                <w:shd w:val="clear" w:color="auto" w:fill="FFFFFF"/>
              </w:rPr>
              <w:t xml:space="preserve">Society </w:t>
            </w:r>
          </w:p>
        </w:tc>
        <w:tc>
          <w:tcPr>
            <w:tcW w:w="10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10645" w14:textId="77777777" w:rsidR="00ED0AD1" w:rsidRPr="00ED0AD1" w:rsidRDefault="00ED0AD1" w:rsidP="00ED0AD1">
            <w:pPr>
              <w:rPr>
                <w:b/>
                <w:shd w:val="clear" w:color="auto" w:fill="FFFFFF"/>
              </w:rPr>
            </w:pPr>
            <w:r w:rsidRPr="00ED0AD1">
              <w:rPr>
                <w:b/>
                <w:shd w:val="clear" w:color="auto" w:fill="FFFFFF"/>
              </w:rPr>
              <w:t xml:space="preserve">GA </w:t>
            </w:r>
          </w:p>
          <w:p w14:paraId="432A63DA" w14:textId="77777777" w:rsidR="00ED0AD1" w:rsidRPr="00ED0AD1" w:rsidRDefault="00ED0AD1" w:rsidP="00ED0AD1">
            <w:pPr>
              <w:rPr>
                <w:b/>
                <w:shd w:val="clear" w:color="auto" w:fill="FFFFFF"/>
              </w:rPr>
            </w:pPr>
            <w:r w:rsidRPr="00ED0AD1">
              <w:rPr>
                <w:b/>
                <w:shd w:val="clear" w:color="auto" w:fill="FFFFFF"/>
              </w:rPr>
              <w:t xml:space="preserve">10  </w:t>
            </w:r>
          </w:p>
          <w:p w14:paraId="4C45736B" w14:textId="77777777" w:rsidR="00ED0AD1" w:rsidRPr="00ED0AD1" w:rsidRDefault="00ED0AD1" w:rsidP="00ED0AD1">
            <w:pPr>
              <w:rPr>
                <w:b/>
                <w:shd w:val="clear" w:color="auto" w:fill="FFFFFF"/>
              </w:rPr>
            </w:pPr>
            <w:r w:rsidRPr="00ED0AD1">
              <w:rPr>
                <w:b/>
                <w:shd w:val="clear" w:color="auto" w:fill="FFFFFF"/>
              </w:rPr>
              <w:t xml:space="preserve">Ethics </w:t>
            </w:r>
          </w:p>
        </w:tc>
        <w:tc>
          <w:tcPr>
            <w:tcW w:w="1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9A5D1" w14:textId="77777777" w:rsidR="00ED0AD1" w:rsidRPr="00ED0AD1" w:rsidRDefault="00ED0AD1" w:rsidP="00ED0AD1">
            <w:pPr>
              <w:rPr>
                <w:b/>
                <w:shd w:val="clear" w:color="auto" w:fill="FFFFFF"/>
              </w:rPr>
            </w:pPr>
            <w:r w:rsidRPr="00ED0AD1">
              <w:rPr>
                <w:b/>
                <w:shd w:val="clear" w:color="auto" w:fill="FFFFFF"/>
              </w:rPr>
              <w:t xml:space="preserve">GA </w:t>
            </w:r>
          </w:p>
          <w:p w14:paraId="330B0384" w14:textId="77777777" w:rsidR="00ED0AD1" w:rsidRPr="00ED0AD1" w:rsidRDefault="00ED0AD1" w:rsidP="00ED0AD1">
            <w:pPr>
              <w:rPr>
                <w:b/>
                <w:shd w:val="clear" w:color="auto" w:fill="FFFFFF"/>
              </w:rPr>
            </w:pPr>
            <w:r w:rsidRPr="00ED0AD1">
              <w:rPr>
                <w:b/>
                <w:shd w:val="clear" w:color="auto" w:fill="FFFFFF"/>
              </w:rPr>
              <w:t xml:space="preserve">11  </w:t>
            </w:r>
          </w:p>
          <w:p w14:paraId="4892A875" w14:textId="77777777" w:rsidR="00ED0AD1" w:rsidRPr="00ED0AD1" w:rsidRDefault="00ED0AD1" w:rsidP="00ED0AD1">
            <w:pPr>
              <w:rPr>
                <w:b/>
                <w:shd w:val="clear" w:color="auto" w:fill="FFFFFF"/>
              </w:rPr>
            </w:pPr>
            <w:r w:rsidRPr="00ED0AD1">
              <w:rPr>
                <w:b/>
                <w:shd w:val="clear" w:color="auto" w:fill="FFFFFF"/>
              </w:rPr>
              <w:t xml:space="preserve">FM </w:t>
            </w:r>
          </w:p>
          <w:p w14:paraId="3D55719D" w14:textId="77777777" w:rsidR="00ED0AD1" w:rsidRPr="00ED0AD1" w:rsidRDefault="00ED0AD1" w:rsidP="00ED0AD1">
            <w:pPr>
              <w:rPr>
                <w:b/>
                <w:shd w:val="clear" w:color="auto" w:fill="FFFFFF"/>
              </w:rPr>
            </w:pPr>
            <w:r w:rsidRPr="00ED0AD1">
              <w:rPr>
                <w:b/>
                <w:shd w:val="clear" w:color="auto" w:fill="FFFFFF"/>
              </w:rPr>
              <w:t xml:space="preserve">PM </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5719" w14:textId="77777777" w:rsidR="00ED0AD1" w:rsidRPr="00ED0AD1" w:rsidRDefault="00ED0AD1" w:rsidP="00ED0AD1">
            <w:pPr>
              <w:rPr>
                <w:b/>
                <w:shd w:val="clear" w:color="auto" w:fill="FFFFFF"/>
              </w:rPr>
            </w:pPr>
            <w:r w:rsidRPr="00ED0AD1">
              <w:rPr>
                <w:b/>
                <w:shd w:val="clear" w:color="auto" w:fill="FFFFFF"/>
              </w:rPr>
              <w:t xml:space="preserve">GA </w:t>
            </w:r>
          </w:p>
          <w:p w14:paraId="65BE235C" w14:textId="77777777" w:rsidR="00ED0AD1" w:rsidRPr="00ED0AD1" w:rsidRDefault="00ED0AD1" w:rsidP="00ED0AD1">
            <w:pPr>
              <w:rPr>
                <w:b/>
                <w:shd w:val="clear" w:color="auto" w:fill="FFFFFF"/>
              </w:rPr>
            </w:pPr>
            <w:r w:rsidRPr="00ED0AD1">
              <w:rPr>
                <w:b/>
                <w:shd w:val="clear" w:color="auto" w:fill="FFFFFF"/>
              </w:rPr>
              <w:t xml:space="preserve">12  </w:t>
            </w:r>
          </w:p>
          <w:p w14:paraId="4A5F72FD" w14:textId="77777777" w:rsidR="00ED0AD1" w:rsidRPr="00ED0AD1" w:rsidRDefault="00ED0AD1" w:rsidP="00ED0AD1">
            <w:pPr>
              <w:rPr>
                <w:b/>
                <w:shd w:val="clear" w:color="auto" w:fill="FFFFFF"/>
              </w:rPr>
            </w:pPr>
            <w:r w:rsidRPr="00ED0AD1">
              <w:rPr>
                <w:b/>
                <w:shd w:val="clear" w:color="auto" w:fill="FFFFFF"/>
              </w:rPr>
              <w:t xml:space="preserve">Life long  </w:t>
            </w:r>
          </w:p>
          <w:p w14:paraId="4ACB2355" w14:textId="77777777" w:rsidR="00ED0AD1" w:rsidRPr="00ED0AD1" w:rsidRDefault="00ED0AD1" w:rsidP="00ED0AD1">
            <w:pPr>
              <w:rPr>
                <w:b/>
                <w:shd w:val="clear" w:color="auto" w:fill="FFFFFF"/>
              </w:rPr>
            </w:pPr>
            <w:r w:rsidRPr="00ED0AD1">
              <w:rPr>
                <w:b/>
                <w:shd w:val="clear" w:color="auto" w:fill="FFFFFF"/>
              </w:rPr>
              <w:t xml:space="preserve">learning </w:t>
            </w:r>
          </w:p>
        </w:tc>
      </w:tr>
    </w:tbl>
    <w:p w14:paraId="1226B9D3" w14:textId="77777777" w:rsidR="00ED0AD1" w:rsidRPr="00ED0AD1" w:rsidRDefault="00ED0AD1" w:rsidP="00ED0AD1">
      <w:pPr>
        <w:rPr>
          <w:sz w:val="28"/>
          <w:szCs w:val="28"/>
          <w:shd w:val="clear" w:color="auto" w:fill="FFFFFF"/>
        </w:rPr>
      </w:pPr>
    </w:p>
    <w:p w14:paraId="72B39450" w14:textId="77777777" w:rsidR="00ED0AD1" w:rsidRPr="00ED0AD1" w:rsidRDefault="00ED0AD1" w:rsidP="00ED0AD1">
      <w:pPr>
        <w:rPr>
          <w:sz w:val="28"/>
          <w:szCs w:val="28"/>
          <w:shd w:val="clear" w:color="auto" w:fill="FFFFFF"/>
        </w:rPr>
      </w:pPr>
    </w:p>
    <w:p w14:paraId="6E4DB7E5" w14:textId="77777777" w:rsidR="00ED0AD1" w:rsidRPr="00ED0AD1" w:rsidRDefault="00ED0AD1" w:rsidP="00ED0AD1">
      <w:pPr>
        <w:rPr>
          <w:sz w:val="28"/>
          <w:szCs w:val="28"/>
          <w:shd w:val="clear" w:color="auto" w:fill="FFFFFF"/>
        </w:rPr>
      </w:pPr>
    </w:p>
    <w:p w14:paraId="3694CFB1" w14:textId="77777777" w:rsidR="00ED0AD1" w:rsidRPr="008101DC" w:rsidRDefault="00ED0AD1" w:rsidP="008101DC">
      <w:pPr>
        <w:jc w:val="center"/>
        <w:rPr>
          <w:sz w:val="28"/>
          <w:szCs w:val="28"/>
          <w:lang w:bidi="en-US"/>
        </w:rPr>
      </w:pPr>
    </w:p>
    <w:p w14:paraId="05F08AC0" w14:textId="77777777" w:rsidR="00514AE1" w:rsidRDefault="00514AE1" w:rsidP="00514AE1">
      <w:pPr>
        <w:pBdr>
          <w:top w:val="nil"/>
          <w:left w:val="nil"/>
          <w:bottom w:val="nil"/>
          <w:right w:val="nil"/>
          <w:between w:val="nil"/>
        </w:pBdr>
        <w:tabs>
          <w:tab w:val="left" w:pos="720"/>
          <w:tab w:val="right" w:pos="9026"/>
        </w:tabs>
        <w:spacing w:line="276" w:lineRule="auto"/>
        <w:jc w:val="center"/>
        <w:rPr>
          <w:b/>
          <w:bCs/>
        </w:rPr>
      </w:pPr>
      <w:r>
        <w:rPr>
          <w:b/>
        </w:rPr>
        <w:br w:type="page"/>
      </w:r>
      <w:r w:rsidRPr="004B4810">
        <w:rPr>
          <w:b/>
          <w:bCs/>
          <w:sz w:val="28"/>
          <w:szCs w:val="28"/>
        </w:rPr>
        <w:t>Chapter 5.</w:t>
      </w:r>
      <w:r w:rsidRPr="00ED0AD1">
        <w:rPr>
          <w:sz w:val="28"/>
          <w:szCs w:val="28"/>
        </w:rPr>
        <w:t xml:space="preserve"> </w:t>
      </w:r>
      <w:r w:rsidRPr="00ED0AD1">
        <w:rPr>
          <w:b/>
          <w:bCs/>
          <w:sz w:val="28"/>
          <w:szCs w:val="28"/>
        </w:rPr>
        <w:t>Research Paper</w:t>
      </w:r>
    </w:p>
    <w:p w14:paraId="7807AC3B" w14:textId="77777777" w:rsidR="007B257B" w:rsidRDefault="007B257B" w:rsidP="00514AE1">
      <w:pPr>
        <w:pBdr>
          <w:top w:val="nil"/>
          <w:left w:val="nil"/>
          <w:bottom w:val="nil"/>
          <w:right w:val="nil"/>
          <w:between w:val="nil"/>
        </w:pBdr>
        <w:tabs>
          <w:tab w:val="left" w:pos="720"/>
          <w:tab w:val="right" w:pos="9026"/>
        </w:tabs>
        <w:spacing w:line="276" w:lineRule="auto"/>
        <w:jc w:val="center"/>
        <w:rPr>
          <w:b/>
          <w:bCs/>
        </w:rPr>
      </w:pPr>
    </w:p>
    <w:p w14:paraId="59675462" w14:textId="77777777" w:rsidR="00B52228" w:rsidRDefault="00B52228" w:rsidP="00B52228">
      <w:pPr>
        <w:pBdr>
          <w:top w:val="nil"/>
          <w:left w:val="nil"/>
          <w:bottom w:val="nil"/>
          <w:right w:val="nil"/>
          <w:between w:val="nil"/>
        </w:pBdr>
        <w:tabs>
          <w:tab w:val="left" w:pos="720"/>
          <w:tab w:val="right" w:pos="9026"/>
        </w:tabs>
        <w:spacing w:line="276" w:lineRule="auto"/>
        <w:rPr>
          <w:b/>
          <w:bCs/>
        </w:rPr>
      </w:pPr>
      <w:r w:rsidRPr="00B52228">
        <w:rPr>
          <w:b/>
          <w:bCs/>
        </w:rPr>
        <w:t>5.2</w:t>
      </w:r>
      <w:r>
        <w:rPr>
          <w:b/>
          <w:bCs/>
        </w:rPr>
        <w:t xml:space="preserve"> Proof of Paper Submission:</w:t>
      </w:r>
    </w:p>
    <w:p w14:paraId="6C1D24AA" w14:textId="43D4A390" w:rsidR="007B257B" w:rsidRDefault="007B257B" w:rsidP="00514AE1">
      <w:pPr>
        <w:pBdr>
          <w:top w:val="nil"/>
          <w:left w:val="nil"/>
          <w:bottom w:val="nil"/>
          <w:right w:val="nil"/>
          <w:between w:val="nil"/>
        </w:pBdr>
        <w:tabs>
          <w:tab w:val="left" w:pos="720"/>
          <w:tab w:val="right" w:pos="9026"/>
        </w:tabs>
        <w:spacing w:line="276" w:lineRule="auto"/>
        <w:jc w:val="center"/>
      </w:pPr>
    </w:p>
    <w:p w14:paraId="351491A2" w14:textId="2B0C495A" w:rsidR="008101DC" w:rsidRPr="00C31847" w:rsidRDefault="00B4280C" w:rsidP="00514AE1">
      <w:pPr>
        <w:pBdr>
          <w:top w:val="nil"/>
          <w:left w:val="nil"/>
          <w:bottom w:val="nil"/>
          <w:right w:val="nil"/>
          <w:between w:val="nil"/>
        </w:pBdr>
        <w:tabs>
          <w:tab w:val="left" w:pos="720"/>
          <w:tab w:val="right" w:pos="9026"/>
        </w:tabs>
        <w:spacing w:line="276" w:lineRule="auto"/>
        <w:jc w:val="center"/>
        <w:rPr>
          <w:color w:val="BFBFBF"/>
        </w:rPr>
      </w:pPr>
      <w:r>
        <w:rPr>
          <w:noProof/>
        </w:rPr>
        <w:drawing>
          <wp:inline distT="0" distB="0" distL="0" distR="0" wp14:anchorId="1166DCBD" wp14:editId="48E82A20">
            <wp:extent cx="5759263" cy="4580467"/>
            <wp:effectExtent l="0" t="0" r="0" b="4445"/>
            <wp:docPr id="6495715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1501"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69484" cy="4747661"/>
                    </a:xfrm>
                    <a:prstGeom prst="rect">
                      <a:avLst/>
                    </a:prstGeom>
                  </pic:spPr>
                </pic:pic>
              </a:graphicData>
            </a:graphic>
          </wp:inline>
        </w:drawing>
      </w:r>
      <w:r>
        <w:fldChar w:fldCharType="begin"/>
      </w:r>
      <w:r>
        <w:instrText xml:space="preserve"> INCLUDEPICTURE "blob:https://web.whatsapp.com/064c1edf-63a5-4c3d-a59a-c3f209c9d295" \* MERGEFORMATINET </w:instrText>
      </w:r>
      <w:r>
        <w:fldChar w:fldCharType="separate"/>
      </w:r>
      <w:r>
        <w:rPr>
          <w:noProof/>
        </w:rPr>
        <mc:AlternateContent>
          <mc:Choice Requires="wps">
            <w:drawing>
              <wp:inline distT="0" distB="0" distL="0" distR="0" wp14:anchorId="6223F5A7" wp14:editId="28341C4D">
                <wp:extent cx="381000" cy="304800"/>
                <wp:effectExtent l="0" t="0" r="0" b="0"/>
                <wp:docPr id="44295391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E6B76" w14:textId="7957740F" w:rsidR="006E05BE" w:rsidRDefault="006E05BE" w:rsidP="00B4280C">
                            <w:pPr>
                              <w:jc w:val="center"/>
                            </w:pPr>
                            <w:r>
                              <w:fldChar w:fldCharType="begin"/>
                            </w:r>
                            <w:r>
                              <w:instrText xml:space="preserve"> INCLUDEPICTURE "blob:https://web.whatsapp.com/064c1edf-63a5-4c3d-a59a-c3f209c9d295" \* MERGEFORMATINET </w:instrText>
                            </w:r>
                            <w:r>
                              <w:fldChar w:fldCharType="separate"/>
                            </w:r>
                            <w:r>
                              <w:rPr>
                                <w:noProof/>
                              </w:rPr>
                              <mc:AlternateContent>
                                <mc:Choice Requires="wps">
                                  <w:drawing>
                                    <wp:inline distT="0" distB="0" distL="0" distR="0" wp14:anchorId="12BC0158" wp14:editId="726CD2EC">
                                      <wp:extent cx="304800" cy="304800"/>
                                      <wp:effectExtent l="0" t="0" r="0" b="0"/>
                                      <wp:docPr id="48999821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84002"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JSz95uAIAAL8FAAAO&#10;AAAAAAAAAAAAAAAAAC4CAABkcnMvZTJvRG9jLnhtbFBLAQItABQABgAIAAAAIQBMoOks2AAAAAMB&#10;AAAPAAAAAAAAAAAAAAAAABIFAABkcnMvZG93bnJldi54bWxQSwUGAAAAAAQABADzAAAAFwYAAAAA&#10;" filled="f" stroked="f">
                                      <o:lock v:ext="edit" aspectratio="t"/>
                                      <w10:anchorlock/>
                                    </v:rect>
                                  </w:pict>
                                </mc:Fallback>
                              </mc:AlternateContent>
                            </w:r>
                            <w:r>
                              <w:fldChar w:fldCharType="end"/>
                            </w:r>
                          </w:p>
                        </w:txbxContent>
                      </wps:txbx>
                      <wps:bodyPr rot="0" vert="horz" wrap="square" lIns="91440" tIns="45720" rIns="91440" bIns="45720" anchor="t" anchorCtr="0" upright="1">
                        <a:noAutofit/>
                      </wps:bodyPr>
                    </wps:wsp>
                  </a:graphicData>
                </a:graphic>
              </wp:inline>
            </w:drawing>
          </mc:Choice>
          <mc:Fallback>
            <w:pict>
              <v:rect w14:anchorId="6223F5A7" id="Rectangle 1" o:spid="_x0000_s1026" style="width:30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" filled="f" stroked="f">
                <o:lock v:ext="edit" aspectratio="t"/>
                <v:textbox>
                  <w:txbxContent>
                    <w:p w14:paraId="70AE6B76" w14:textId="7957740F" w:rsidR="006E05BE" w:rsidRDefault="006E05BE" w:rsidP="00B4280C">
                      <w:pPr>
                        <w:jc w:val="center"/>
                      </w:pPr>
                      <w:r>
                        <w:fldChar w:fldCharType="begin"/>
                      </w:r>
                      <w:r>
                        <w:instrText xml:space="preserve"> INCLUDEPICTURE "blob:https://web.whatsapp.com/064c1edf-63a5-4c3d-a59a-c3f209c9d295" \* MERGEFORMATINET </w:instrText>
                      </w:r>
                      <w:r>
                        <w:fldChar w:fldCharType="separate"/>
                      </w:r>
                      <w:r>
                        <w:rPr>
                          <w:noProof/>
                        </w:rPr>
                        <mc:AlternateContent>
                          <mc:Choice Requires="wps">
                            <w:drawing>
                              <wp:inline distT="0" distB="0" distL="0" distR="0" wp14:anchorId="12BC0158" wp14:editId="726CD2EC">
                                <wp:extent cx="304800" cy="304800"/>
                                <wp:effectExtent l="0" t="0" r="0" b="0"/>
                                <wp:docPr id="48999821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526B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JSz95uAIAAL8FAAAO&#10;AAAAAAAAAAAAAAAAAC4CAABkcnMvZTJvRG9jLnhtbFBLAQItABQABgAIAAAAIQBMoOks2AAAAAMB&#10;AAAPAAAAAAAAAAAAAAAAABIFAABkcnMvZG93bnJldi54bWxQSwUGAAAAAAQABADzAAAAFwYAAAAA&#10;" filled="f" stroked="f">
                                <o:lock v:ext="edit" aspectratio="t"/>
                                <w10:anchorlock/>
                              </v:rect>
                            </w:pict>
                          </mc:Fallback>
                        </mc:AlternateContent>
                      </w:r>
                      <w:r>
                        <w:fldChar w:fldCharType="end"/>
                      </w:r>
                    </w:p>
                  </w:txbxContent>
                </v:textbox>
                <w10:anchorlock/>
              </v:rect>
            </w:pict>
          </mc:Fallback>
        </mc:AlternateContent>
      </w:r>
      <w:r>
        <w:fldChar w:fldCharType="end"/>
      </w:r>
    </w:p>
    <w:p w14:paraId="7123C1B3" w14:textId="6672FC80" w:rsidR="008101DC" w:rsidRDefault="008101DC" w:rsidP="00514AE1">
      <w:pPr>
        <w:pBdr>
          <w:top w:val="nil"/>
          <w:left w:val="nil"/>
          <w:bottom w:val="nil"/>
          <w:right w:val="nil"/>
          <w:between w:val="nil"/>
        </w:pBdr>
        <w:tabs>
          <w:tab w:val="left" w:pos="720"/>
          <w:tab w:val="right" w:pos="9026"/>
        </w:tabs>
        <w:spacing w:line="276" w:lineRule="auto"/>
        <w:jc w:val="center"/>
      </w:pPr>
    </w:p>
    <w:p w14:paraId="03CAE5AB" w14:textId="77777777" w:rsidR="008101DC" w:rsidRPr="00ED0AD1" w:rsidRDefault="008101DC" w:rsidP="00514AE1">
      <w:pPr>
        <w:pBdr>
          <w:top w:val="nil"/>
          <w:left w:val="nil"/>
          <w:bottom w:val="nil"/>
          <w:right w:val="nil"/>
          <w:between w:val="nil"/>
        </w:pBdr>
        <w:tabs>
          <w:tab w:val="left" w:pos="720"/>
          <w:tab w:val="right" w:pos="9026"/>
        </w:tabs>
        <w:spacing w:line="276" w:lineRule="auto"/>
        <w:jc w:val="center"/>
        <w:rPr>
          <w:sz w:val="28"/>
          <w:szCs w:val="28"/>
        </w:rPr>
      </w:pPr>
    </w:p>
    <w:p w14:paraId="3208B46A" w14:textId="77777777" w:rsidR="00B4280C" w:rsidRDefault="00B4280C" w:rsidP="00491859">
      <w:pPr>
        <w:pBdr>
          <w:top w:val="nil"/>
          <w:left w:val="nil"/>
          <w:bottom w:val="nil"/>
          <w:right w:val="nil"/>
          <w:between w:val="nil"/>
        </w:pBdr>
        <w:tabs>
          <w:tab w:val="left" w:pos="720"/>
          <w:tab w:val="right" w:pos="9026"/>
        </w:tabs>
        <w:spacing w:line="276" w:lineRule="auto"/>
        <w:rPr>
          <w:b/>
          <w:bCs/>
          <w:sz w:val="28"/>
          <w:szCs w:val="28"/>
          <w:u w:val="single"/>
        </w:rPr>
      </w:pPr>
    </w:p>
    <w:p w14:paraId="37856687" w14:textId="77777777" w:rsidR="00B4280C" w:rsidRDefault="00B4280C" w:rsidP="00491859">
      <w:pPr>
        <w:pBdr>
          <w:top w:val="nil"/>
          <w:left w:val="nil"/>
          <w:bottom w:val="nil"/>
          <w:right w:val="nil"/>
          <w:between w:val="nil"/>
        </w:pBdr>
        <w:tabs>
          <w:tab w:val="left" w:pos="720"/>
          <w:tab w:val="right" w:pos="9026"/>
        </w:tabs>
        <w:spacing w:line="276" w:lineRule="auto"/>
        <w:rPr>
          <w:b/>
          <w:bCs/>
          <w:sz w:val="28"/>
          <w:szCs w:val="28"/>
          <w:u w:val="single"/>
        </w:rPr>
      </w:pPr>
    </w:p>
    <w:p w14:paraId="096A757D" w14:textId="77777777" w:rsidR="00B4280C" w:rsidRDefault="00B4280C" w:rsidP="00491859">
      <w:pPr>
        <w:pBdr>
          <w:top w:val="nil"/>
          <w:left w:val="nil"/>
          <w:bottom w:val="nil"/>
          <w:right w:val="nil"/>
          <w:between w:val="nil"/>
        </w:pBdr>
        <w:tabs>
          <w:tab w:val="left" w:pos="720"/>
          <w:tab w:val="right" w:pos="9026"/>
        </w:tabs>
        <w:spacing w:line="276" w:lineRule="auto"/>
        <w:rPr>
          <w:b/>
          <w:bCs/>
          <w:sz w:val="28"/>
          <w:szCs w:val="28"/>
          <w:u w:val="single"/>
        </w:rPr>
      </w:pPr>
    </w:p>
    <w:p w14:paraId="6999957A" w14:textId="77777777" w:rsidR="00B4280C" w:rsidRDefault="00B4280C" w:rsidP="00491859">
      <w:pPr>
        <w:pBdr>
          <w:top w:val="nil"/>
          <w:left w:val="nil"/>
          <w:bottom w:val="nil"/>
          <w:right w:val="nil"/>
          <w:between w:val="nil"/>
        </w:pBdr>
        <w:tabs>
          <w:tab w:val="left" w:pos="720"/>
          <w:tab w:val="right" w:pos="9026"/>
        </w:tabs>
        <w:spacing w:line="276" w:lineRule="auto"/>
        <w:rPr>
          <w:b/>
          <w:bCs/>
          <w:sz w:val="28"/>
          <w:szCs w:val="28"/>
          <w:u w:val="single"/>
        </w:rPr>
      </w:pPr>
    </w:p>
    <w:p w14:paraId="0FD0E1DC" w14:textId="77777777" w:rsidR="00B4280C" w:rsidRDefault="00B4280C" w:rsidP="00491859">
      <w:pPr>
        <w:pBdr>
          <w:top w:val="nil"/>
          <w:left w:val="nil"/>
          <w:bottom w:val="nil"/>
          <w:right w:val="nil"/>
          <w:between w:val="nil"/>
        </w:pBdr>
        <w:tabs>
          <w:tab w:val="left" w:pos="720"/>
          <w:tab w:val="right" w:pos="9026"/>
        </w:tabs>
        <w:spacing w:line="276" w:lineRule="auto"/>
        <w:rPr>
          <w:b/>
          <w:bCs/>
          <w:sz w:val="28"/>
          <w:szCs w:val="28"/>
          <w:u w:val="single"/>
        </w:rPr>
      </w:pPr>
    </w:p>
    <w:p w14:paraId="405B77F0" w14:textId="77777777" w:rsidR="00B4280C" w:rsidRDefault="00B4280C" w:rsidP="00491859">
      <w:pPr>
        <w:pBdr>
          <w:top w:val="nil"/>
          <w:left w:val="nil"/>
          <w:bottom w:val="nil"/>
          <w:right w:val="nil"/>
          <w:between w:val="nil"/>
        </w:pBdr>
        <w:tabs>
          <w:tab w:val="left" w:pos="720"/>
          <w:tab w:val="right" w:pos="9026"/>
        </w:tabs>
        <w:spacing w:line="276" w:lineRule="auto"/>
        <w:rPr>
          <w:b/>
          <w:bCs/>
          <w:sz w:val="28"/>
          <w:szCs w:val="28"/>
          <w:u w:val="single"/>
        </w:rPr>
      </w:pPr>
    </w:p>
    <w:p w14:paraId="10369458" w14:textId="77777777" w:rsidR="00B4280C" w:rsidRDefault="00B4280C" w:rsidP="00491859">
      <w:pPr>
        <w:pBdr>
          <w:top w:val="nil"/>
          <w:left w:val="nil"/>
          <w:bottom w:val="nil"/>
          <w:right w:val="nil"/>
          <w:between w:val="nil"/>
        </w:pBdr>
        <w:tabs>
          <w:tab w:val="left" w:pos="720"/>
          <w:tab w:val="right" w:pos="9026"/>
        </w:tabs>
        <w:spacing w:line="276" w:lineRule="auto"/>
        <w:rPr>
          <w:b/>
          <w:bCs/>
          <w:sz w:val="28"/>
          <w:szCs w:val="28"/>
          <w:u w:val="single"/>
        </w:rPr>
      </w:pPr>
    </w:p>
    <w:p w14:paraId="3B89A6C7" w14:textId="77777777" w:rsidR="00B4280C" w:rsidRDefault="00B4280C" w:rsidP="00491859">
      <w:pPr>
        <w:pBdr>
          <w:top w:val="nil"/>
          <w:left w:val="nil"/>
          <w:bottom w:val="nil"/>
          <w:right w:val="nil"/>
          <w:between w:val="nil"/>
        </w:pBdr>
        <w:tabs>
          <w:tab w:val="left" w:pos="720"/>
          <w:tab w:val="right" w:pos="9026"/>
        </w:tabs>
        <w:spacing w:line="276" w:lineRule="auto"/>
        <w:rPr>
          <w:b/>
          <w:bCs/>
          <w:sz w:val="28"/>
          <w:szCs w:val="28"/>
          <w:u w:val="single"/>
        </w:rPr>
      </w:pPr>
    </w:p>
    <w:p w14:paraId="19D98B7E" w14:textId="18E59B75" w:rsidR="008101DC" w:rsidRPr="008101DC" w:rsidRDefault="00491859" w:rsidP="00491859">
      <w:pPr>
        <w:pBdr>
          <w:top w:val="nil"/>
          <w:left w:val="nil"/>
          <w:bottom w:val="nil"/>
          <w:right w:val="nil"/>
          <w:between w:val="nil"/>
        </w:pBdr>
        <w:tabs>
          <w:tab w:val="left" w:pos="720"/>
          <w:tab w:val="right" w:pos="9026"/>
        </w:tabs>
        <w:spacing w:line="276" w:lineRule="auto"/>
        <w:rPr>
          <w:b/>
          <w:bCs/>
          <w:sz w:val="28"/>
          <w:szCs w:val="28"/>
          <w:u w:val="single"/>
        </w:rPr>
      </w:pPr>
      <w:r>
        <w:rPr>
          <w:b/>
          <w:bCs/>
          <w:sz w:val="28"/>
          <w:szCs w:val="28"/>
          <w:u w:val="single"/>
        </w:rPr>
        <w:t xml:space="preserve">5.3) </w:t>
      </w:r>
      <w:r w:rsidR="008101DC" w:rsidRPr="008101DC">
        <w:rPr>
          <w:b/>
          <w:bCs/>
          <w:sz w:val="28"/>
          <w:szCs w:val="28"/>
          <w:u w:val="single"/>
        </w:rPr>
        <w:t>Research Paper Presentation Rubric (RBL 3)</w:t>
      </w:r>
    </w:p>
    <w:p w14:paraId="49C9275B" w14:textId="77777777" w:rsidR="008101DC" w:rsidRPr="008101DC" w:rsidRDefault="008101DC" w:rsidP="00ED0AD1">
      <w:pPr>
        <w:pBdr>
          <w:top w:val="nil"/>
          <w:left w:val="nil"/>
          <w:bottom w:val="nil"/>
          <w:right w:val="nil"/>
          <w:between w:val="nil"/>
        </w:pBdr>
        <w:tabs>
          <w:tab w:val="left" w:pos="720"/>
          <w:tab w:val="right" w:pos="9026"/>
        </w:tabs>
        <w:spacing w:line="276" w:lineRule="auto"/>
        <w:rPr>
          <w:b/>
          <w:bCs/>
        </w:rPr>
      </w:pPr>
      <w:r w:rsidRPr="008101DC">
        <w:rPr>
          <w:b/>
          <w:bCs/>
          <w:u w:val="single"/>
        </w:rPr>
        <w:t>Instructions:</w:t>
      </w:r>
      <w:r w:rsidRPr="008101DC">
        <w:rPr>
          <w:b/>
          <w:bCs/>
        </w:rPr>
        <w:t xml:space="preserve"> </w:t>
      </w:r>
    </w:p>
    <w:p w14:paraId="44F7ABF2" w14:textId="77777777" w:rsidR="008101DC" w:rsidRPr="008101DC" w:rsidRDefault="008101DC" w:rsidP="008101DC">
      <w:pPr>
        <w:numPr>
          <w:ilvl w:val="0"/>
          <w:numId w:val="24"/>
        </w:numPr>
        <w:pBdr>
          <w:top w:val="nil"/>
          <w:left w:val="nil"/>
          <w:bottom w:val="nil"/>
          <w:right w:val="nil"/>
          <w:between w:val="nil"/>
        </w:pBdr>
        <w:tabs>
          <w:tab w:val="left" w:pos="720"/>
          <w:tab w:val="right" w:pos="9026"/>
        </w:tabs>
        <w:spacing w:line="276" w:lineRule="auto"/>
      </w:pPr>
      <w:r w:rsidRPr="008101DC">
        <w:t xml:space="preserve">Faculty should observe the performance of student as per given Rubric and put √ in  appropriate box.  </w:t>
      </w:r>
    </w:p>
    <w:p w14:paraId="6C8C2D3E" w14:textId="77777777" w:rsidR="008101DC" w:rsidRPr="008101DC" w:rsidRDefault="008101DC" w:rsidP="008101DC">
      <w:pPr>
        <w:numPr>
          <w:ilvl w:val="0"/>
          <w:numId w:val="24"/>
        </w:numPr>
        <w:pBdr>
          <w:top w:val="nil"/>
          <w:left w:val="nil"/>
          <w:bottom w:val="nil"/>
          <w:right w:val="nil"/>
          <w:between w:val="nil"/>
        </w:pBdr>
        <w:tabs>
          <w:tab w:val="left" w:pos="720"/>
          <w:tab w:val="right" w:pos="9026"/>
        </w:tabs>
        <w:spacing w:line="276" w:lineRule="auto"/>
      </w:pPr>
      <w:r w:rsidRPr="008101DC">
        <w:t>At the end of table there is Remark section. Mention special observations if any by you there. In case student is getting excellent category then mention reason for selection along with  marks in brief in last column.</w:t>
      </w:r>
    </w:p>
    <w:tbl>
      <w:tblPr>
        <w:tblW w:w="5637" w:type="pct"/>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798"/>
        <w:gridCol w:w="2123"/>
        <w:gridCol w:w="1891"/>
        <w:gridCol w:w="1782"/>
        <w:gridCol w:w="1801"/>
        <w:gridCol w:w="1135"/>
      </w:tblGrid>
      <w:tr w:rsidR="008101DC" w:rsidRPr="008101DC" w14:paraId="0BCCF1B6" w14:textId="77777777" w:rsidTr="002A0964">
        <w:trPr>
          <w:trHeight w:val="20"/>
        </w:trPr>
        <w:tc>
          <w:tcPr>
            <w:tcW w:w="8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0848E"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Topic </w:t>
            </w:r>
          </w:p>
          <w:p w14:paraId="06DA1E1F"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Organization of content</w:t>
            </w:r>
          </w:p>
          <w:p w14:paraId="78C2394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GA4 GA6</w:t>
            </w:r>
          </w:p>
        </w:tc>
        <w:tc>
          <w:tcPr>
            <w:tcW w:w="10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BD3C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Excellent (20) </w:t>
            </w:r>
          </w:p>
          <w:p w14:paraId="1C98265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If paper includes all heads including  1) abstract, 2) introduction,  3)objectives, 4)methodology, 5)experimental plan, 6)result and discussion, 7)conclusions, 8)future scope. </w:t>
            </w:r>
          </w:p>
        </w:tc>
        <w:tc>
          <w:tcPr>
            <w:tcW w:w="8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31E5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Very Good (15) </w:t>
            </w:r>
          </w:p>
          <w:p w14:paraId="56B091F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If paper includes any 7 topics out of 1) abstract 2) introduction,  3)objectives, 4)methodology, 5)experimental plan, 6)result and discussion, 7)conclusions, 8)future scope.</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C120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Good (10) </w:t>
            </w:r>
          </w:p>
          <w:p w14:paraId="6BABC4CB"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If paper includes any 5-6 topics out of  1) abstract, 2) introduction,  3)objectives, 4)methodology, 5)experimental plan, 6)result and discussion, 7)conclusions, 8)future scope.</w:t>
            </w:r>
          </w:p>
        </w:tc>
        <w:tc>
          <w:tcPr>
            <w:tcW w:w="8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9996E"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Average (05) </w:t>
            </w:r>
          </w:p>
          <w:p w14:paraId="006FEA3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If paper includes any 4 topics out of  1) abstract, 2) introduction,  3)objectives, 4)methodology, 5)experimental plan, 6)result and discussion, 7)conclusions, 8)future scope.</w:t>
            </w:r>
          </w:p>
        </w:tc>
        <w:tc>
          <w:tcPr>
            <w:tcW w:w="5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88D2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Marks</w:t>
            </w:r>
          </w:p>
        </w:tc>
      </w:tr>
      <w:tr w:rsidR="008101DC" w:rsidRPr="008101DC" w14:paraId="14DC734E" w14:textId="77777777" w:rsidTr="002A0964">
        <w:trPr>
          <w:trHeight w:val="20"/>
        </w:trPr>
        <w:tc>
          <w:tcPr>
            <w:tcW w:w="8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837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Grammar and  Format </w:t>
            </w:r>
          </w:p>
          <w:p w14:paraId="47FC8C5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(GA7)</w:t>
            </w:r>
          </w:p>
        </w:tc>
        <w:tc>
          <w:tcPr>
            <w:tcW w:w="10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012CF"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The writing is  </w:t>
            </w:r>
          </w:p>
          <w:p w14:paraId="1DFE740E"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Compelling.  </w:t>
            </w:r>
          </w:p>
          <w:p w14:paraId="45B7034B"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Sentences are  </w:t>
            </w:r>
          </w:p>
          <w:p w14:paraId="190635A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well-phrased and  varied in length  and structure.  </w:t>
            </w:r>
          </w:p>
          <w:p w14:paraId="1E45269B"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Word choice is consistently  </w:t>
            </w:r>
          </w:p>
          <w:p w14:paraId="5DE6C11A"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precise and  </w:t>
            </w:r>
          </w:p>
          <w:p w14:paraId="788AF68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accurate. </w:t>
            </w:r>
          </w:p>
        </w:tc>
        <w:tc>
          <w:tcPr>
            <w:tcW w:w="8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C0EE"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The writing is  generally engaging,  </w:t>
            </w:r>
          </w:p>
          <w:p w14:paraId="0B392CE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but has some dry  </w:t>
            </w:r>
          </w:p>
          <w:p w14:paraId="2B7D37FF"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spots.  </w:t>
            </w:r>
          </w:p>
          <w:p w14:paraId="7DD9F871"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Sentences are well phrased and there is  some variety in  </w:t>
            </w:r>
          </w:p>
          <w:p w14:paraId="2E1CF9D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length and structure.  </w:t>
            </w:r>
          </w:p>
          <w:p w14:paraId="28A99170"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Word choice is  </w:t>
            </w:r>
          </w:p>
          <w:p w14:paraId="0C3D317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generally good. </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01394"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The writing is dull and un engaging.  </w:t>
            </w:r>
          </w:p>
          <w:p w14:paraId="721BCAB6"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Some sentences are awkwardly  </w:t>
            </w:r>
          </w:p>
          <w:p w14:paraId="2F3C9FEE"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Constructed so that the reader is occasionally  distracted.  </w:t>
            </w:r>
          </w:p>
          <w:p w14:paraId="43D03205"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Word choice is  merely  </w:t>
            </w:r>
          </w:p>
          <w:p w14:paraId="251BCB60"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adequate, and  </w:t>
            </w:r>
          </w:p>
          <w:p w14:paraId="3655E86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the range of  </w:t>
            </w:r>
          </w:p>
          <w:p w14:paraId="18C0CE8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words is limited. </w:t>
            </w:r>
          </w:p>
        </w:tc>
        <w:tc>
          <w:tcPr>
            <w:tcW w:w="8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92C4"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The writing  loses interest  </w:t>
            </w:r>
          </w:p>
          <w:p w14:paraId="4B6E49D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in the reader.  </w:t>
            </w:r>
          </w:p>
          <w:p w14:paraId="611462E6"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Errors in  </w:t>
            </w:r>
          </w:p>
          <w:p w14:paraId="6622F38F"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sentence  </w:t>
            </w:r>
          </w:p>
          <w:p w14:paraId="65E6A54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structure are  </w:t>
            </w:r>
          </w:p>
          <w:p w14:paraId="5C5F064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frequent  </w:t>
            </w:r>
          </w:p>
          <w:p w14:paraId="447FE2A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enough to be  </w:t>
            </w:r>
          </w:p>
          <w:p w14:paraId="7927D25F"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a major  </w:t>
            </w:r>
          </w:p>
          <w:p w14:paraId="07BE8A50"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distraction to  </w:t>
            </w:r>
          </w:p>
          <w:p w14:paraId="33CCE60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the reader.  </w:t>
            </w:r>
          </w:p>
          <w:p w14:paraId="56A1282E"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Many words  are used  </w:t>
            </w:r>
          </w:p>
          <w:p w14:paraId="7F8F48CB"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inappropriate</w:t>
            </w:r>
          </w:p>
        </w:tc>
        <w:tc>
          <w:tcPr>
            <w:tcW w:w="5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89D0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r>
      <w:tr w:rsidR="008101DC" w:rsidRPr="008101DC" w14:paraId="0B3C584F" w14:textId="77777777" w:rsidTr="002A0964">
        <w:trPr>
          <w:trHeight w:val="20"/>
        </w:trPr>
        <w:tc>
          <w:tcPr>
            <w:tcW w:w="8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02A6F"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Design and  </w:t>
            </w:r>
          </w:p>
          <w:p w14:paraId="00A8DFE3"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Implementation </w:t>
            </w:r>
          </w:p>
          <w:p w14:paraId="69A1A8BB"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(GA4, GA5)</w:t>
            </w:r>
          </w:p>
        </w:tc>
        <w:tc>
          <w:tcPr>
            <w:tcW w:w="10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300A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All 4 parameters  met: </w:t>
            </w:r>
          </w:p>
          <w:p w14:paraId="2ECCC92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1) Modern Tool Usage  </w:t>
            </w:r>
          </w:p>
          <w:p w14:paraId="014CD55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2) Feasibility</w:t>
            </w:r>
          </w:p>
          <w:p w14:paraId="7BA09EE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 3)User  friendliness </w:t>
            </w:r>
          </w:p>
          <w:p w14:paraId="5BFDD8C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4)Application</w:t>
            </w:r>
          </w:p>
        </w:tc>
        <w:tc>
          <w:tcPr>
            <w:tcW w:w="8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1C78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Any 3 parameters  met: </w:t>
            </w:r>
          </w:p>
          <w:p w14:paraId="0C001DE0"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1) Modern Tool  Usage </w:t>
            </w:r>
          </w:p>
          <w:p w14:paraId="7B86C4B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2) Feasibility  </w:t>
            </w:r>
          </w:p>
          <w:p w14:paraId="7C3545A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3)User friendliness  </w:t>
            </w:r>
          </w:p>
          <w:p w14:paraId="22BDA86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  4)Application</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1583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Only 2  parameters met:  </w:t>
            </w:r>
          </w:p>
          <w:p w14:paraId="25D1508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1) Modern Tool  </w:t>
            </w:r>
          </w:p>
          <w:p w14:paraId="6A0B272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Usage</w:t>
            </w:r>
          </w:p>
          <w:p w14:paraId="48E8FFE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2)  Feasibility  </w:t>
            </w:r>
          </w:p>
          <w:p w14:paraId="2DADC50A"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3) User  </w:t>
            </w:r>
          </w:p>
          <w:p w14:paraId="7E6CEA1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friendliness  </w:t>
            </w:r>
          </w:p>
          <w:p w14:paraId="335D9647"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4)Application</w:t>
            </w:r>
          </w:p>
        </w:tc>
        <w:tc>
          <w:tcPr>
            <w:tcW w:w="8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AE980"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 Only 1  parameter  </w:t>
            </w:r>
          </w:p>
          <w:p w14:paraId="42BCA6D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met: </w:t>
            </w:r>
          </w:p>
          <w:p w14:paraId="5A589F87"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1)  Modern Tool  </w:t>
            </w:r>
          </w:p>
          <w:p w14:paraId="14ECE4B3"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Usage </w:t>
            </w:r>
          </w:p>
          <w:p w14:paraId="5F0E54A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2)  Feasibility  </w:t>
            </w:r>
          </w:p>
          <w:p w14:paraId="43D2A29F"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3)User </w:t>
            </w:r>
          </w:p>
        </w:tc>
        <w:tc>
          <w:tcPr>
            <w:tcW w:w="5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595B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r>
      <w:tr w:rsidR="00ED0AD1" w:rsidRPr="008101DC" w14:paraId="24FFEC1D" w14:textId="77777777" w:rsidTr="002A0964">
        <w:trPr>
          <w:trHeight w:val="720"/>
        </w:trPr>
        <w:tc>
          <w:tcPr>
            <w:tcW w:w="8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47A3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p>
        </w:tc>
        <w:tc>
          <w:tcPr>
            <w:tcW w:w="10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22EB9"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c>
          <w:tcPr>
            <w:tcW w:w="8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73F1E"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D442B"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c>
          <w:tcPr>
            <w:tcW w:w="8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CF4D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friendliness  </w:t>
            </w:r>
          </w:p>
          <w:p w14:paraId="10A8F5E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4)Application</w:t>
            </w:r>
          </w:p>
        </w:tc>
        <w:tc>
          <w:tcPr>
            <w:tcW w:w="5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E820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r>
      <w:tr w:rsidR="00ED0AD1" w:rsidRPr="008101DC" w14:paraId="7DFF851B" w14:textId="77777777" w:rsidTr="002A0964">
        <w:trPr>
          <w:trHeight w:val="4925"/>
        </w:trPr>
        <w:tc>
          <w:tcPr>
            <w:tcW w:w="8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1E1A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Presentation  and Team  </w:t>
            </w:r>
          </w:p>
          <w:p w14:paraId="0E0A0089"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Work </w:t>
            </w:r>
          </w:p>
          <w:p w14:paraId="30C344D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(GA6, GA7)</w:t>
            </w:r>
          </w:p>
        </w:tc>
        <w:tc>
          <w:tcPr>
            <w:tcW w:w="10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4A101"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Student  </w:t>
            </w:r>
          </w:p>
          <w:p w14:paraId="5411865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demonstrates full  </w:t>
            </w:r>
          </w:p>
          <w:p w14:paraId="3F5BB5C9"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knowledge,  </w:t>
            </w:r>
          </w:p>
          <w:p w14:paraId="3C59B55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answering all  </w:t>
            </w:r>
          </w:p>
          <w:p w14:paraId="588F865A"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queries with  </w:t>
            </w:r>
          </w:p>
          <w:p w14:paraId="1522152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explanations.  </w:t>
            </w:r>
          </w:p>
          <w:p w14:paraId="5792F0BB"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Movements seem  smooth and help  the audience  </w:t>
            </w:r>
          </w:p>
          <w:p w14:paraId="3B2A152B"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visualize. </w:t>
            </w:r>
          </w:p>
          <w:p w14:paraId="587AE74A"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Diverse talents are  present in team  with different skill  set</w:t>
            </w:r>
          </w:p>
        </w:tc>
        <w:tc>
          <w:tcPr>
            <w:tcW w:w="8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7E576"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Student is at ease  with information and  answers all queries  without elaboration.  </w:t>
            </w:r>
          </w:p>
          <w:p w14:paraId="0FFAC912"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Made movements or  gestures that enhance  articulation. </w:t>
            </w:r>
          </w:p>
          <w:p w14:paraId="23006BEB"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Team is concentrated  with only one type of  skill set.</w:t>
            </w: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8C892"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Student is  </w:t>
            </w:r>
          </w:p>
          <w:p w14:paraId="37737DB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Uncomfortable with  </w:t>
            </w:r>
          </w:p>
          <w:p w14:paraId="64AA351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information and  is able to answer  only basic queries.  </w:t>
            </w:r>
          </w:p>
          <w:p w14:paraId="70C46164"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Very little  </w:t>
            </w:r>
          </w:p>
          <w:p w14:paraId="38D91A9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movement or descriptive  </w:t>
            </w:r>
          </w:p>
          <w:p w14:paraId="7BDDBDA3"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gestures.</w:t>
            </w:r>
          </w:p>
          <w:p w14:paraId="04C10B8E"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Team members  are not  contributing  much for  multifaceted  development of  idea</w:t>
            </w:r>
          </w:p>
        </w:tc>
        <w:tc>
          <w:tcPr>
            <w:tcW w:w="8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50B71"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Student does  not have  grasp of  </w:t>
            </w:r>
          </w:p>
          <w:p w14:paraId="79F4EB7A"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Informationand</w:t>
            </w:r>
          </w:p>
          <w:p w14:paraId="43FAAA3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can’t answer  </w:t>
            </w:r>
          </w:p>
          <w:p w14:paraId="02610CC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queries about  subject.  </w:t>
            </w:r>
          </w:p>
          <w:p w14:paraId="6033C705"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 No movement  or descriptive  gestures. </w:t>
            </w:r>
          </w:p>
          <w:p w14:paraId="3D66E269"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Team  </w:t>
            </w:r>
          </w:p>
          <w:p w14:paraId="2F08AD9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members are  passive only  </w:t>
            </w:r>
          </w:p>
          <w:p w14:paraId="7AF82C5B" w14:textId="77777777" w:rsidR="008101DC" w:rsidRPr="008101DC" w:rsidRDefault="008101DC" w:rsidP="008101DC">
            <w:pPr>
              <w:numPr>
                <w:ilvl w:val="0"/>
                <w:numId w:val="23"/>
              </w:num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one person is  take some  efforts</w:t>
            </w:r>
          </w:p>
        </w:tc>
        <w:tc>
          <w:tcPr>
            <w:tcW w:w="5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A893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r>
      <w:tr w:rsidR="00ED0AD1" w:rsidRPr="008101DC" w14:paraId="06496ECF" w14:textId="77777777" w:rsidTr="002A0964">
        <w:trPr>
          <w:trHeight w:val="1474"/>
        </w:trPr>
        <w:tc>
          <w:tcPr>
            <w:tcW w:w="8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2537F"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Quality of  </w:t>
            </w:r>
          </w:p>
          <w:p w14:paraId="4469FE30"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publication  (GA10, </w:t>
            </w:r>
          </w:p>
          <w:p w14:paraId="3149431E"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GA11)</w:t>
            </w:r>
          </w:p>
        </w:tc>
        <w:tc>
          <w:tcPr>
            <w:tcW w:w="100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09AE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If student have published paper in  Peer Reviewed  Quality Journal  </w:t>
            </w:r>
          </w:p>
        </w:tc>
        <w:tc>
          <w:tcPr>
            <w:tcW w:w="89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39B49"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If student have published paper in  International/ National Journal  </w:t>
            </w:r>
          </w:p>
          <w:p w14:paraId="764913A9"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p w14:paraId="6C8439E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c>
          <w:tcPr>
            <w:tcW w:w="84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AEF29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If student have published paper in  International  </w:t>
            </w:r>
          </w:p>
          <w:p w14:paraId="7D9C8AC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Conference </w:t>
            </w:r>
          </w:p>
          <w:p w14:paraId="7985CA6A"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p w14:paraId="1CB32CB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c>
          <w:tcPr>
            <w:tcW w:w="85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7F540"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If student have published paper in  National  </w:t>
            </w:r>
          </w:p>
          <w:p w14:paraId="321860A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Conference </w:t>
            </w:r>
          </w:p>
          <w:p w14:paraId="6C3FEC2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c>
          <w:tcPr>
            <w:tcW w:w="5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3BB6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
        </w:tc>
      </w:tr>
    </w:tbl>
    <w:p w14:paraId="4A2CAF93"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p>
    <w:p w14:paraId="2F5872F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p>
    <w:p w14:paraId="6F3F6264" w14:textId="77777777" w:rsid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Remark:-------------------------------------------------------------------------------------------------------------- ------------------------------------------------------------------------------------------------------------------------ </w:t>
      </w:r>
    </w:p>
    <w:p w14:paraId="6DAE8F69" w14:textId="77777777" w:rsidR="00ED0AD1" w:rsidRPr="008101DC" w:rsidRDefault="00ED0AD1" w:rsidP="008101DC">
      <w:pPr>
        <w:pBdr>
          <w:top w:val="nil"/>
          <w:left w:val="nil"/>
          <w:bottom w:val="nil"/>
          <w:right w:val="nil"/>
          <w:between w:val="nil"/>
        </w:pBdr>
        <w:tabs>
          <w:tab w:val="left" w:pos="720"/>
          <w:tab w:val="right" w:pos="9026"/>
        </w:tabs>
        <w:spacing w:line="276" w:lineRule="auto"/>
        <w:jc w:val="center"/>
        <w:rPr>
          <w:b/>
          <w:bCs/>
          <w:sz w:val="22"/>
          <w:szCs w:val="22"/>
        </w:rPr>
      </w:pPr>
    </w:p>
    <w:p w14:paraId="5CC09D5D" w14:textId="3D2AFCEB" w:rsidR="008101DC" w:rsidRDefault="008101DC" w:rsidP="00ED0AD1">
      <w:pPr>
        <w:pBdr>
          <w:top w:val="nil"/>
          <w:left w:val="nil"/>
          <w:bottom w:val="nil"/>
          <w:right w:val="nil"/>
          <w:between w:val="nil"/>
        </w:pBdr>
        <w:tabs>
          <w:tab w:val="left" w:pos="720"/>
          <w:tab w:val="right" w:pos="9026"/>
        </w:tabs>
        <w:spacing w:line="276" w:lineRule="auto"/>
        <w:rPr>
          <w:b/>
          <w:bCs/>
          <w:sz w:val="22"/>
          <w:szCs w:val="22"/>
        </w:rPr>
      </w:pPr>
      <w:r w:rsidRPr="008101DC">
        <w:rPr>
          <w:b/>
          <w:bCs/>
          <w:sz w:val="22"/>
          <w:szCs w:val="22"/>
        </w:rPr>
        <w:t>Name and Sign of Faculty</w:t>
      </w:r>
      <w:r w:rsidR="00ED0AD1">
        <w:rPr>
          <w:b/>
          <w:bCs/>
          <w:sz w:val="22"/>
          <w:szCs w:val="22"/>
        </w:rPr>
        <w:t xml:space="preserve">: </w:t>
      </w:r>
    </w:p>
    <w:p w14:paraId="35358E3A" w14:textId="629E0C27" w:rsidR="006E05BE" w:rsidRDefault="006E05BE" w:rsidP="00ED0AD1">
      <w:pPr>
        <w:pBdr>
          <w:top w:val="nil"/>
          <w:left w:val="nil"/>
          <w:bottom w:val="nil"/>
          <w:right w:val="nil"/>
          <w:between w:val="nil"/>
        </w:pBdr>
        <w:tabs>
          <w:tab w:val="left" w:pos="720"/>
          <w:tab w:val="right" w:pos="9026"/>
        </w:tabs>
        <w:spacing w:line="276" w:lineRule="auto"/>
        <w:rPr>
          <w:b/>
          <w:bCs/>
          <w:sz w:val="22"/>
          <w:szCs w:val="22"/>
        </w:rPr>
      </w:pPr>
    </w:p>
    <w:p w14:paraId="64452023" w14:textId="4AEED51A" w:rsidR="006E05BE" w:rsidRDefault="006E05BE" w:rsidP="00ED0AD1">
      <w:pPr>
        <w:pBdr>
          <w:top w:val="nil"/>
          <w:left w:val="nil"/>
          <w:bottom w:val="nil"/>
          <w:right w:val="nil"/>
          <w:between w:val="nil"/>
        </w:pBdr>
        <w:tabs>
          <w:tab w:val="left" w:pos="720"/>
          <w:tab w:val="right" w:pos="9026"/>
        </w:tabs>
        <w:spacing w:line="276" w:lineRule="auto"/>
        <w:rPr>
          <w:b/>
          <w:bCs/>
          <w:sz w:val="22"/>
          <w:szCs w:val="22"/>
        </w:rPr>
      </w:pPr>
    </w:p>
    <w:p w14:paraId="47721FFC" w14:textId="77777777" w:rsidR="006E05BE" w:rsidRPr="008101DC" w:rsidRDefault="006E05BE" w:rsidP="00ED0AD1">
      <w:pPr>
        <w:pBdr>
          <w:top w:val="nil"/>
          <w:left w:val="nil"/>
          <w:bottom w:val="nil"/>
          <w:right w:val="nil"/>
          <w:between w:val="nil"/>
        </w:pBdr>
        <w:tabs>
          <w:tab w:val="left" w:pos="720"/>
          <w:tab w:val="right" w:pos="9026"/>
        </w:tabs>
        <w:spacing w:line="276" w:lineRule="auto"/>
        <w:rPr>
          <w:b/>
          <w:bCs/>
          <w:sz w:val="22"/>
          <w:szCs w:val="22"/>
        </w:rPr>
      </w:pPr>
    </w:p>
    <w:tbl>
      <w:tblPr>
        <w:tblW w:w="1048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7"/>
        <w:gridCol w:w="992"/>
        <w:gridCol w:w="1132"/>
        <w:gridCol w:w="708"/>
        <w:gridCol w:w="851"/>
        <w:gridCol w:w="708"/>
        <w:gridCol w:w="852"/>
        <w:gridCol w:w="849"/>
        <w:gridCol w:w="850"/>
        <w:gridCol w:w="851"/>
        <w:gridCol w:w="850"/>
        <w:gridCol w:w="1135"/>
      </w:tblGrid>
      <w:tr w:rsidR="008101DC" w:rsidRPr="008101DC" w14:paraId="2BC6BA67" w14:textId="77777777" w:rsidTr="002A0964">
        <w:trPr>
          <w:trHeight w:val="690"/>
        </w:trPr>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1DA1D"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GA1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88DE"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GA2 </w:t>
            </w:r>
          </w:p>
        </w:tc>
        <w:tc>
          <w:tcPr>
            <w:tcW w:w="1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4699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GA3 </w:t>
            </w:r>
          </w:p>
        </w:tc>
        <w:tc>
          <w:tcPr>
            <w:tcW w:w="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2AD0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GA4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C439"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GA5 </w:t>
            </w:r>
          </w:p>
        </w:tc>
        <w:tc>
          <w:tcPr>
            <w:tcW w:w="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95C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GA6 </w:t>
            </w:r>
          </w:p>
        </w:tc>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A950"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GA7 </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560D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GA8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FED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GA9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D0C57"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 </w:t>
            </w:r>
          </w:p>
          <w:p w14:paraId="22BF531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10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E848"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 </w:t>
            </w:r>
          </w:p>
          <w:p w14:paraId="3BF5C69B"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11 </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107D7"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GA </w:t>
            </w:r>
          </w:p>
          <w:p w14:paraId="1426B3A7"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r w:rsidRPr="008101DC">
              <w:rPr>
                <w:b/>
                <w:bCs/>
                <w:sz w:val="22"/>
                <w:szCs w:val="22"/>
              </w:rPr>
              <w:t xml:space="preserve">12 </w:t>
            </w:r>
          </w:p>
        </w:tc>
      </w:tr>
      <w:tr w:rsidR="008101DC" w:rsidRPr="008101DC" w14:paraId="361B926B" w14:textId="77777777" w:rsidTr="006E05BE">
        <w:trPr>
          <w:trHeight w:val="1495"/>
        </w:trPr>
        <w:tc>
          <w:tcPr>
            <w:tcW w:w="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9C5C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proofErr w:type="spellStart"/>
            <w:r w:rsidRPr="008101DC">
              <w:rPr>
                <w:sz w:val="22"/>
                <w:szCs w:val="22"/>
              </w:rPr>
              <w:t>Kno</w:t>
            </w:r>
            <w:proofErr w:type="spellEnd"/>
            <w:r w:rsidRPr="008101DC">
              <w:rPr>
                <w:sz w:val="22"/>
                <w:szCs w:val="22"/>
              </w:rPr>
              <w:t xml:space="preserve"> </w:t>
            </w:r>
          </w:p>
          <w:p w14:paraId="005449C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wled </w:t>
            </w:r>
          </w:p>
          <w:p w14:paraId="3C9EB71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ge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240B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Prob  </w:t>
            </w:r>
          </w:p>
          <w:p w14:paraId="15D8AC5B"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Analysis </w:t>
            </w:r>
          </w:p>
        </w:tc>
        <w:tc>
          <w:tcPr>
            <w:tcW w:w="11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8E1A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Investigati </w:t>
            </w:r>
          </w:p>
          <w:p w14:paraId="50D6495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on </w:t>
            </w:r>
          </w:p>
        </w:tc>
        <w:tc>
          <w:tcPr>
            <w:tcW w:w="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78D5B"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Desi </w:t>
            </w:r>
          </w:p>
          <w:p w14:paraId="4D86A93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gn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7401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Tools </w:t>
            </w:r>
          </w:p>
        </w:tc>
        <w:tc>
          <w:tcPr>
            <w:tcW w:w="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244F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Tea </w:t>
            </w:r>
          </w:p>
          <w:p w14:paraId="1F1B86D4"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mwo </w:t>
            </w:r>
          </w:p>
          <w:p w14:paraId="7E102C1C"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rk </w:t>
            </w:r>
          </w:p>
        </w:tc>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917BF"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CS </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D1AE"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Profes </w:t>
            </w:r>
          </w:p>
          <w:p w14:paraId="03C8CB2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sionali </w:t>
            </w:r>
          </w:p>
          <w:p w14:paraId="4925F02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sm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A09D7"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Societ </w:t>
            </w:r>
          </w:p>
          <w:p w14:paraId="17D84D8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y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23E1"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Ethics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75CA9"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FM </w:t>
            </w:r>
          </w:p>
          <w:p w14:paraId="333A84C7"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PM </w:t>
            </w:r>
          </w:p>
        </w:tc>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4A7C6"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Life long  </w:t>
            </w:r>
          </w:p>
          <w:p w14:paraId="38A53CD5"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sz w:val="22"/>
                <w:szCs w:val="22"/>
              </w:rPr>
            </w:pPr>
            <w:r w:rsidRPr="008101DC">
              <w:rPr>
                <w:sz w:val="22"/>
                <w:szCs w:val="22"/>
              </w:rPr>
              <w:t xml:space="preserve">learning </w:t>
            </w:r>
          </w:p>
        </w:tc>
      </w:tr>
    </w:tbl>
    <w:p w14:paraId="5ACCE0F2" w14:textId="77777777" w:rsidR="008101DC" w:rsidRPr="008101DC" w:rsidRDefault="008101DC" w:rsidP="008101DC">
      <w:pPr>
        <w:pBdr>
          <w:top w:val="nil"/>
          <w:left w:val="nil"/>
          <w:bottom w:val="nil"/>
          <w:right w:val="nil"/>
          <w:between w:val="nil"/>
        </w:pBdr>
        <w:tabs>
          <w:tab w:val="left" w:pos="720"/>
          <w:tab w:val="right" w:pos="9026"/>
        </w:tabs>
        <w:spacing w:line="276" w:lineRule="auto"/>
        <w:jc w:val="center"/>
        <w:rPr>
          <w:b/>
          <w:bCs/>
          <w:sz w:val="22"/>
          <w:szCs w:val="22"/>
        </w:rPr>
      </w:pPr>
    </w:p>
    <w:p w14:paraId="00DE8819" w14:textId="77777777" w:rsidR="00514AE1" w:rsidRDefault="00514AE1" w:rsidP="00514AE1">
      <w:pPr>
        <w:pBdr>
          <w:top w:val="nil"/>
          <w:left w:val="nil"/>
          <w:bottom w:val="nil"/>
          <w:right w:val="nil"/>
          <w:between w:val="nil"/>
        </w:pBdr>
        <w:tabs>
          <w:tab w:val="left" w:pos="720"/>
          <w:tab w:val="right" w:pos="9026"/>
        </w:tabs>
        <w:spacing w:line="276" w:lineRule="auto"/>
        <w:jc w:val="center"/>
      </w:pPr>
      <w:r>
        <w:rPr>
          <w:b/>
          <w:bCs/>
        </w:rPr>
        <w:br w:type="page"/>
      </w:r>
      <w:r w:rsidRPr="004B3D9B">
        <w:rPr>
          <w:b/>
          <w:bCs/>
        </w:rPr>
        <w:t>Chapter 6.</w:t>
      </w:r>
      <w:r w:rsidRPr="00DE70CF">
        <w:rPr>
          <w:b/>
          <w:bCs/>
        </w:rPr>
        <w:t xml:space="preserve"> </w:t>
      </w:r>
      <w:r>
        <w:rPr>
          <w:b/>
          <w:bCs/>
        </w:rPr>
        <w:t>Research Outcome Achieved</w:t>
      </w:r>
    </w:p>
    <w:p w14:paraId="7417D4EF" w14:textId="77777777" w:rsidR="00514AE1" w:rsidRPr="005D1987" w:rsidRDefault="00514AE1" w:rsidP="00514AE1">
      <w:pPr>
        <w:pBdr>
          <w:top w:val="nil"/>
          <w:left w:val="nil"/>
          <w:bottom w:val="nil"/>
          <w:right w:val="nil"/>
          <w:between w:val="nil"/>
        </w:pBdr>
        <w:tabs>
          <w:tab w:val="left" w:pos="720"/>
          <w:tab w:val="right" w:pos="9026"/>
        </w:tabs>
        <w:spacing w:line="480" w:lineRule="auto"/>
        <w:rPr>
          <w:b/>
        </w:rPr>
      </w:pPr>
    </w:p>
    <w:p w14:paraId="5150DB52" w14:textId="7ED4C00A" w:rsidR="008E75B2" w:rsidRDefault="002A0964" w:rsidP="008E75B2">
      <w:pPr>
        <w:pBdr>
          <w:top w:val="nil"/>
          <w:left w:val="nil"/>
          <w:bottom w:val="nil"/>
          <w:right w:val="nil"/>
          <w:between w:val="nil"/>
        </w:pBdr>
        <w:tabs>
          <w:tab w:val="left" w:pos="720"/>
          <w:tab w:val="right" w:pos="9026"/>
        </w:tabs>
        <w:spacing w:line="276" w:lineRule="auto"/>
        <w:rPr>
          <w:b/>
          <w:bCs/>
        </w:rPr>
      </w:pPr>
      <w:r>
        <w:rPr>
          <w:noProof/>
        </w:rPr>
        <w:drawing>
          <wp:anchor distT="0" distB="0" distL="114300" distR="114300" simplePos="0" relativeHeight="251658240" behindDoc="1" locked="0" layoutInCell="1" allowOverlap="1" wp14:anchorId="5C6D4F8A" wp14:editId="1E406506">
            <wp:simplePos x="0" y="0"/>
            <wp:positionH relativeFrom="column">
              <wp:posOffset>135255</wp:posOffset>
            </wp:positionH>
            <wp:positionV relativeFrom="paragraph">
              <wp:posOffset>3639185</wp:posOffset>
            </wp:positionV>
            <wp:extent cx="5843270" cy="3251200"/>
            <wp:effectExtent l="0" t="0" r="5080" b="6350"/>
            <wp:wrapTight wrapText="bothSides">
              <wp:wrapPolygon edited="0">
                <wp:start x="0" y="0"/>
                <wp:lineTo x="0" y="21516"/>
                <wp:lineTo x="21548" y="21516"/>
                <wp:lineTo x="21548" y="0"/>
                <wp:lineTo x="0" y="0"/>
              </wp:wrapPolygon>
            </wp:wrapTight>
            <wp:docPr id="19163355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35504" name="Picture 3"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4547" t="19722" r="5299"/>
                    <a:stretch/>
                  </pic:blipFill>
                  <pic:spPr bwMode="auto">
                    <a:xfrm>
                      <a:off x="0" y="0"/>
                      <a:ext cx="5843270" cy="325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7C86F34" wp14:editId="4440E486">
            <wp:simplePos x="0" y="0"/>
            <wp:positionH relativeFrom="column">
              <wp:posOffset>135255</wp:posOffset>
            </wp:positionH>
            <wp:positionV relativeFrom="paragraph">
              <wp:posOffset>337185</wp:posOffset>
            </wp:positionV>
            <wp:extent cx="5811520" cy="3208655"/>
            <wp:effectExtent l="0" t="0" r="0" b="0"/>
            <wp:wrapTight wrapText="bothSides">
              <wp:wrapPolygon edited="0">
                <wp:start x="0" y="0"/>
                <wp:lineTo x="0" y="21416"/>
                <wp:lineTo x="21524" y="21416"/>
                <wp:lineTo x="21524" y="0"/>
                <wp:lineTo x="0" y="0"/>
              </wp:wrapPolygon>
            </wp:wrapTight>
            <wp:docPr id="1334200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00190" name="Picture 2"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1705" t="7392" r="3755" b="19502"/>
                    <a:stretch/>
                  </pic:blipFill>
                  <pic:spPr bwMode="auto">
                    <a:xfrm>
                      <a:off x="0" y="0"/>
                      <a:ext cx="5811520" cy="320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5B2">
        <w:rPr>
          <w:b/>
          <w:bCs/>
        </w:rPr>
        <w:t>6</w:t>
      </w:r>
      <w:r w:rsidR="008E75B2" w:rsidRPr="00B52228">
        <w:rPr>
          <w:b/>
          <w:bCs/>
        </w:rPr>
        <w:t>.</w:t>
      </w:r>
      <w:r w:rsidR="008E75B2">
        <w:rPr>
          <w:b/>
          <w:bCs/>
        </w:rPr>
        <w:t xml:space="preserve">1 </w:t>
      </w:r>
      <w:r w:rsidR="008E75B2" w:rsidRPr="008E75B2">
        <w:rPr>
          <w:b/>
          <w:bCs/>
        </w:rPr>
        <w:t>Screenshot of Research Outcome Quiz:</w:t>
      </w:r>
    </w:p>
    <w:p w14:paraId="25FABFF8" w14:textId="20EB52D0" w:rsidR="008E75B2" w:rsidRDefault="008E75B2" w:rsidP="008E75B2">
      <w:pPr>
        <w:pBdr>
          <w:top w:val="nil"/>
          <w:left w:val="nil"/>
          <w:bottom w:val="nil"/>
          <w:right w:val="nil"/>
          <w:between w:val="nil"/>
        </w:pBdr>
        <w:tabs>
          <w:tab w:val="left" w:pos="720"/>
          <w:tab w:val="right" w:pos="9026"/>
        </w:tabs>
        <w:spacing w:line="276" w:lineRule="auto"/>
        <w:rPr>
          <w:b/>
          <w:bCs/>
        </w:rPr>
      </w:pPr>
    </w:p>
    <w:p w14:paraId="55A04AD2" w14:textId="2F09620D" w:rsidR="008E75B2" w:rsidRDefault="008E75B2" w:rsidP="005D1987">
      <w:pPr>
        <w:pBdr>
          <w:top w:val="nil"/>
          <w:left w:val="nil"/>
          <w:bottom w:val="nil"/>
          <w:right w:val="nil"/>
          <w:between w:val="nil"/>
        </w:pBdr>
        <w:tabs>
          <w:tab w:val="left" w:pos="720"/>
          <w:tab w:val="right" w:pos="9026"/>
        </w:tabs>
        <w:spacing w:line="480" w:lineRule="auto"/>
      </w:pPr>
    </w:p>
    <w:p w14:paraId="016344D7" w14:textId="5E7D6BDF" w:rsidR="008E75B2" w:rsidRDefault="002A0964" w:rsidP="008E75B2">
      <w:pPr>
        <w:pBdr>
          <w:top w:val="nil"/>
          <w:left w:val="nil"/>
          <w:bottom w:val="nil"/>
          <w:right w:val="nil"/>
          <w:between w:val="nil"/>
        </w:pBdr>
        <w:tabs>
          <w:tab w:val="left" w:pos="720"/>
          <w:tab w:val="right" w:pos="9026"/>
        </w:tabs>
        <w:spacing w:line="480" w:lineRule="auto"/>
        <w:ind w:left="-284"/>
      </w:pPr>
      <w:r>
        <w:rPr>
          <w:noProof/>
        </w:rPr>
        <w:drawing>
          <wp:anchor distT="0" distB="0" distL="114300" distR="114300" simplePos="0" relativeHeight="251664384" behindDoc="1" locked="0" layoutInCell="1" allowOverlap="1" wp14:anchorId="27704A6F" wp14:editId="540397C1">
            <wp:simplePos x="0" y="0"/>
            <wp:positionH relativeFrom="column">
              <wp:posOffset>-76411</wp:posOffset>
            </wp:positionH>
            <wp:positionV relativeFrom="paragraph">
              <wp:posOffset>0</wp:posOffset>
            </wp:positionV>
            <wp:extent cx="6191250" cy="4029710"/>
            <wp:effectExtent l="0" t="0" r="0" b="8890"/>
            <wp:wrapTight wrapText="bothSides">
              <wp:wrapPolygon edited="0">
                <wp:start x="0" y="0"/>
                <wp:lineTo x="0" y="21546"/>
                <wp:lineTo x="21534" y="21546"/>
                <wp:lineTo x="21534" y="0"/>
                <wp:lineTo x="0" y="0"/>
              </wp:wrapPolygon>
            </wp:wrapTight>
            <wp:docPr id="19685445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44597" name="Picture 4"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3220" t="3939" r="4546"/>
                    <a:stretch/>
                  </pic:blipFill>
                  <pic:spPr bwMode="auto">
                    <a:xfrm>
                      <a:off x="0" y="0"/>
                      <a:ext cx="619125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4AAD2" w14:textId="42C0F9C8" w:rsidR="008E75B2" w:rsidRDefault="008E75B2" w:rsidP="008E75B2">
      <w:pPr>
        <w:pBdr>
          <w:top w:val="nil"/>
          <w:left w:val="nil"/>
          <w:bottom w:val="nil"/>
          <w:right w:val="nil"/>
          <w:between w:val="nil"/>
        </w:pBdr>
        <w:tabs>
          <w:tab w:val="left" w:pos="720"/>
          <w:tab w:val="right" w:pos="9026"/>
        </w:tabs>
        <w:spacing w:line="480" w:lineRule="auto"/>
        <w:ind w:left="-284"/>
      </w:pPr>
    </w:p>
    <w:p w14:paraId="432A1567" w14:textId="0200EEA0" w:rsidR="008E75B2" w:rsidRDefault="0072433E" w:rsidP="008E75B2">
      <w:pPr>
        <w:pBdr>
          <w:top w:val="nil"/>
          <w:left w:val="nil"/>
          <w:bottom w:val="nil"/>
          <w:right w:val="nil"/>
          <w:between w:val="nil"/>
        </w:pBdr>
        <w:tabs>
          <w:tab w:val="left" w:pos="720"/>
          <w:tab w:val="right" w:pos="9026"/>
        </w:tabs>
        <w:spacing w:line="480" w:lineRule="auto"/>
        <w:ind w:left="-284"/>
      </w:pPr>
      <w:r>
        <w:br w:type="textWrapping" w:clear="all"/>
      </w:r>
    </w:p>
    <w:p w14:paraId="4083F0ED" w14:textId="31781FE2" w:rsidR="008E75B2" w:rsidRDefault="008E75B2" w:rsidP="0072433E">
      <w:pPr>
        <w:pBdr>
          <w:top w:val="nil"/>
          <w:left w:val="nil"/>
          <w:bottom w:val="nil"/>
          <w:right w:val="nil"/>
          <w:between w:val="nil"/>
        </w:pBdr>
        <w:tabs>
          <w:tab w:val="left" w:pos="720"/>
          <w:tab w:val="right" w:pos="9026"/>
        </w:tabs>
        <w:spacing w:line="480" w:lineRule="auto"/>
      </w:pPr>
    </w:p>
    <w:p w14:paraId="20BE8C24" w14:textId="77777777" w:rsidR="008E75B2" w:rsidRDefault="008E75B2" w:rsidP="008E75B2">
      <w:pPr>
        <w:pBdr>
          <w:top w:val="nil"/>
          <w:left w:val="nil"/>
          <w:bottom w:val="nil"/>
          <w:right w:val="nil"/>
          <w:between w:val="nil"/>
        </w:pBdr>
        <w:tabs>
          <w:tab w:val="left" w:pos="720"/>
          <w:tab w:val="right" w:pos="9026"/>
        </w:tabs>
        <w:spacing w:line="480" w:lineRule="auto"/>
        <w:ind w:left="-284"/>
      </w:pPr>
    </w:p>
    <w:p w14:paraId="491304F7" w14:textId="6AA4FE00" w:rsidR="008E75B2" w:rsidRDefault="008E75B2" w:rsidP="008E75B2">
      <w:pPr>
        <w:pBdr>
          <w:top w:val="nil"/>
          <w:left w:val="nil"/>
          <w:bottom w:val="nil"/>
          <w:right w:val="nil"/>
          <w:between w:val="nil"/>
        </w:pBdr>
        <w:tabs>
          <w:tab w:val="left" w:pos="720"/>
          <w:tab w:val="right" w:pos="9026"/>
        </w:tabs>
        <w:spacing w:line="480" w:lineRule="auto"/>
        <w:ind w:left="-284"/>
      </w:pPr>
    </w:p>
    <w:p w14:paraId="79B240EF" w14:textId="77777777" w:rsidR="008E75B2" w:rsidRDefault="008E75B2" w:rsidP="008E75B2">
      <w:pPr>
        <w:pBdr>
          <w:top w:val="nil"/>
          <w:left w:val="nil"/>
          <w:bottom w:val="nil"/>
          <w:right w:val="nil"/>
          <w:between w:val="nil"/>
        </w:pBdr>
        <w:tabs>
          <w:tab w:val="left" w:pos="720"/>
          <w:tab w:val="right" w:pos="9026"/>
        </w:tabs>
        <w:spacing w:line="480" w:lineRule="auto"/>
        <w:ind w:left="-284"/>
      </w:pPr>
    </w:p>
    <w:p w14:paraId="4671FC6C" w14:textId="26A9E330" w:rsidR="008E75B2" w:rsidRDefault="008E75B2" w:rsidP="008E75B2">
      <w:pPr>
        <w:pBdr>
          <w:top w:val="nil"/>
          <w:left w:val="nil"/>
          <w:bottom w:val="nil"/>
          <w:right w:val="nil"/>
          <w:between w:val="nil"/>
        </w:pBdr>
        <w:tabs>
          <w:tab w:val="left" w:pos="720"/>
          <w:tab w:val="right" w:pos="9026"/>
        </w:tabs>
        <w:spacing w:line="480" w:lineRule="auto"/>
        <w:ind w:left="-284"/>
      </w:pPr>
    </w:p>
    <w:p w14:paraId="1DED8EC8" w14:textId="77777777" w:rsidR="008E75B2" w:rsidRDefault="008E75B2" w:rsidP="008E75B2">
      <w:pPr>
        <w:pBdr>
          <w:top w:val="nil"/>
          <w:left w:val="nil"/>
          <w:bottom w:val="nil"/>
          <w:right w:val="nil"/>
          <w:between w:val="nil"/>
        </w:pBdr>
        <w:tabs>
          <w:tab w:val="left" w:pos="720"/>
          <w:tab w:val="right" w:pos="9026"/>
        </w:tabs>
        <w:spacing w:line="480" w:lineRule="auto"/>
        <w:ind w:left="-284"/>
      </w:pPr>
    </w:p>
    <w:sectPr w:rsidR="008E75B2" w:rsidSect="00892453">
      <w:head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5E6259" w14:textId="77777777" w:rsidR="006E05BE" w:rsidRDefault="006E05BE">
      <w:pPr>
        <w:spacing w:line="240" w:lineRule="auto"/>
      </w:pPr>
      <w:r>
        <w:separator/>
      </w:r>
    </w:p>
  </w:endnote>
  <w:endnote w:type="continuationSeparator" w:id="0">
    <w:p w14:paraId="77BDE287" w14:textId="77777777" w:rsidR="006E05BE" w:rsidRDefault="006E05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font1291">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altName w:val="Courier New"/>
    <w:panose1 w:val="00000400000000000000"/>
    <w:charset w:val="01"/>
    <w:family w:val="roman"/>
    <w:pitch w:val="variable"/>
    <w:sig w:usb0="0000A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Batang">
    <w:altName w:val="Malgun Gothic"/>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27D94" w14:textId="77777777" w:rsidR="006E05BE" w:rsidRDefault="006E05BE">
      <w:pPr>
        <w:spacing w:line="240" w:lineRule="auto"/>
      </w:pPr>
      <w:r>
        <w:separator/>
      </w:r>
    </w:p>
  </w:footnote>
  <w:footnote w:type="continuationSeparator" w:id="0">
    <w:p w14:paraId="502BD1A6" w14:textId="77777777" w:rsidR="006E05BE" w:rsidRDefault="006E05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91128" w14:textId="77777777" w:rsidR="006E05BE" w:rsidRDefault="006E05BE">
    <w:pPr>
      <w:jc w:val="both"/>
    </w:pPr>
  </w:p>
  <w:p w14:paraId="08E3F5B7" w14:textId="77777777" w:rsidR="006E05BE" w:rsidRDefault="006E05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3"/>
    <w:lvl w:ilvl="0">
      <w:start w:val="1"/>
      <w:numFmt w:val="decimal"/>
      <w:lvlText w:val="Chapter %1"/>
      <w:lvlJc w:val="left"/>
      <w:pPr>
        <w:tabs>
          <w:tab w:val="num" w:pos="0"/>
        </w:tabs>
        <w:ind w:left="720" w:hanging="360"/>
      </w:pPr>
      <w:rPr>
        <w:rFonts w:cs="Times New Roman"/>
        <w:b/>
        <w:i w:val="0"/>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Num6"/>
    <w:lvl w:ilvl="0">
      <w:start w:val="1"/>
      <w:numFmt w:val="bullet"/>
      <w:lvlText w:val=""/>
      <w:lvlJc w:val="left"/>
      <w:pPr>
        <w:tabs>
          <w:tab w:val="num" w:pos="0"/>
        </w:tabs>
        <w:ind w:left="1440" w:hanging="360"/>
      </w:pPr>
      <w:rPr>
        <w:rFonts w:ascii="Wingdings" w:hAnsi="Wingdings"/>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rPr>
    </w:lvl>
    <w:lvl w:ilvl="3">
      <w:start w:val="1"/>
      <w:numFmt w:val="bullet"/>
      <w:lvlText w:val=""/>
      <w:lvlJc w:val="left"/>
      <w:pPr>
        <w:tabs>
          <w:tab w:val="num" w:pos="0"/>
        </w:tabs>
        <w:ind w:left="3600" w:hanging="360"/>
      </w:pPr>
      <w:rPr>
        <w:rFonts w:ascii="Symbol" w:hAnsi="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rPr>
    </w:lvl>
    <w:lvl w:ilvl="6">
      <w:start w:val="1"/>
      <w:numFmt w:val="bullet"/>
      <w:lvlText w:val=""/>
      <w:lvlJc w:val="left"/>
      <w:pPr>
        <w:tabs>
          <w:tab w:val="num" w:pos="0"/>
        </w:tabs>
        <w:ind w:left="5760" w:hanging="360"/>
      </w:pPr>
      <w:rPr>
        <w:rFonts w:ascii="Symbol" w:hAnsi="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rPr>
    </w:lvl>
  </w:abstractNum>
  <w:abstractNum w:abstractNumId="4" w15:restartNumberingAfterBreak="0">
    <w:nsid w:val="00000005"/>
    <w:multiLevelType w:val="multilevel"/>
    <w:tmpl w:val="00000005"/>
    <w:name w:val="WWNum7"/>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15:restartNumberingAfterBreak="0">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02B76027"/>
    <w:multiLevelType w:val="hybridMultilevel"/>
    <w:tmpl w:val="CD3AC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42654F8"/>
    <w:multiLevelType w:val="multilevel"/>
    <w:tmpl w:val="DBE2F450"/>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8" w15:restartNumberingAfterBreak="0">
    <w:nsid w:val="103D29E7"/>
    <w:multiLevelType w:val="hybridMultilevel"/>
    <w:tmpl w:val="593A7404"/>
    <w:lvl w:ilvl="0" w:tplc="916AF2B4">
      <w:start w:val="1"/>
      <w:numFmt w:val="decimal"/>
      <w:lvlText w:val="[%1]"/>
      <w:lvlJc w:val="left"/>
      <w:pPr>
        <w:tabs>
          <w:tab w:val="num" w:pos="504"/>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621864"/>
    <w:multiLevelType w:val="hybridMultilevel"/>
    <w:tmpl w:val="E49E2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066317D"/>
    <w:multiLevelType w:val="hybridMultilevel"/>
    <w:tmpl w:val="92684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0E2CF3"/>
    <w:multiLevelType w:val="hybridMultilevel"/>
    <w:tmpl w:val="64382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97149"/>
    <w:multiLevelType w:val="hybridMultilevel"/>
    <w:tmpl w:val="4B64C7F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D634672"/>
    <w:multiLevelType w:val="hybridMultilevel"/>
    <w:tmpl w:val="A088EE68"/>
    <w:lvl w:ilvl="0" w:tplc="04090001">
      <w:start w:val="1"/>
      <w:numFmt w:val="bullet"/>
      <w:lvlText w:val=""/>
      <w:lvlJc w:val="left"/>
      <w:pPr>
        <w:ind w:left="1991" w:hanging="360"/>
      </w:pPr>
      <w:rPr>
        <w:rFonts w:ascii="Symbol" w:hAnsi="Symbol" w:hint="default"/>
      </w:rPr>
    </w:lvl>
    <w:lvl w:ilvl="1" w:tplc="04090003" w:tentative="1">
      <w:start w:val="1"/>
      <w:numFmt w:val="bullet"/>
      <w:lvlText w:val="o"/>
      <w:lvlJc w:val="left"/>
      <w:pPr>
        <w:ind w:left="2711" w:hanging="360"/>
      </w:pPr>
      <w:rPr>
        <w:rFonts w:ascii="Courier New" w:hAnsi="Courier New" w:cs="Courier New" w:hint="default"/>
      </w:rPr>
    </w:lvl>
    <w:lvl w:ilvl="2" w:tplc="04090005" w:tentative="1">
      <w:start w:val="1"/>
      <w:numFmt w:val="bullet"/>
      <w:lvlText w:val=""/>
      <w:lvlJc w:val="left"/>
      <w:pPr>
        <w:ind w:left="3431" w:hanging="360"/>
      </w:pPr>
      <w:rPr>
        <w:rFonts w:ascii="Wingdings" w:hAnsi="Wingdings" w:hint="default"/>
      </w:rPr>
    </w:lvl>
    <w:lvl w:ilvl="3" w:tplc="04090001" w:tentative="1">
      <w:start w:val="1"/>
      <w:numFmt w:val="bullet"/>
      <w:lvlText w:val=""/>
      <w:lvlJc w:val="left"/>
      <w:pPr>
        <w:ind w:left="4151" w:hanging="360"/>
      </w:pPr>
      <w:rPr>
        <w:rFonts w:ascii="Symbol" w:hAnsi="Symbol" w:hint="default"/>
      </w:rPr>
    </w:lvl>
    <w:lvl w:ilvl="4" w:tplc="04090003" w:tentative="1">
      <w:start w:val="1"/>
      <w:numFmt w:val="bullet"/>
      <w:lvlText w:val="o"/>
      <w:lvlJc w:val="left"/>
      <w:pPr>
        <w:ind w:left="4871" w:hanging="360"/>
      </w:pPr>
      <w:rPr>
        <w:rFonts w:ascii="Courier New" w:hAnsi="Courier New" w:cs="Courier New" w:hint="default"/>
      </w:rPr>
    </w:lvl>
    <w:lvl w:ilvl="5" w:tplc="04090005" w:tentative="1">
      <w:start w:val="1"/>
      <w:numFmt w:val="bullet"/>
      <w:lvlText w:val=""/>
      <w:lvlJc w:val="left"/>
      <w:pPr>
        <w:ind w:left="5591" w:hanging="360"/>
      </w:pPr>
      <w:rPr>
        <w:rFonts w:ascii="Wingdings" w:hAnsi="Wingdings" w:hint="default"/>
      </w:rPr>
    </w:lvl>
    <w:lvl w:ilvl="6" w:tplc="04090001" w:tentative="1">
      <w:start w:val="1"/>
      <w:numFmt w:val="bullet"/>
      <w:lvlText w:val=""/>
      <w:lvlJc w:val="left"/>
      <w:pPr>
        <w:ind w:left="6311" w:hanging="360"/>
      </w:pPr>
      <w:rPr>
        <w:rFonts w:ascii="Symbol" w:hAnsi="Symbol" w:hint="default"/>
      </w:rPr>
    </w:lvl>
    <w:lvl w:ilvl="7" w:tplc="04090003" w:tentative="1">
      <w:start w:val="1"/>
      <w:numFmt w:val="bullet"/>
      <w:lvlText w:val="o"/>
      <w:lvlJc w:val="left"/>
      <w:pPr>
        <w:ind w:left="7031" w:hanging="360"/>
      </w:pPr>
      <w:rPr>
        <w:rFonts w:ascii="Courier New" w:hAnsi="Courier New" w:cs="Courier New" w:hint="default"/>
      </w:rPr>
    </w:lvl>
    <w:lvl w:ilvl="8" w:tplc="04090005" w:tentative="1">
      <w:start w:val="1"/>
      <w:numFmt w:val="bullet"/>
      <w:lvlText w:val=""/>
      <w:lvlJc w:val="left"/>
      <w:pPr>
        <w:ind w:left="7751" w:hanging="360"/>
      </w:pPr>
      <w:rPr>
        <w:rFonts w:ascii="Wingdings" w:hAnsi="Wingdings" w:hint="default"/>
      </w:rPr>
    </w:lvl>
  </w:abstractNum>
  <w:abstractNum w:abstractNumId="14" w15:restartNumberingAfterBreak="0">
    <w:nsid w:val="3EE64642"/>
    <w:multiLevelType w:val="hybridMultilevel"/>
    <w:tmpl w:val="1A7C9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E66AEF"/>
    <w:multiLevelType w:val="hybridMultilevel"/>
    <w:tmpl w:val="3B7ED08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471F2931"/>
    <w:multiLevelType w:val="hybridMultilevel"/>
    <w:tmpl w:val="10FE6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2FD7055"/>
    <w:multiLevelType w:val="hybridMultilevel"/>
    <w:tmpl w:val="6082BB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62FF245D"/>
    <w:multiLevelType w:val="hybridMultilevel"/>
    <w:tmpl w:val="E4A87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F60DD2"/>
    <w:multiLevelType w:val="hybridMultilevel"/>
    <w:tmpl w:val="7B88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530200"/>
    <w:multiLevelType w:val="hybridMultilevel"/>
    <w:tmpl w:val="4CA23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FC4C44"/>
    <w:multiLevelType w:val="multilevel"/>
    <w:tmpl w:val="689A3E1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B972A0"/>
    <w:multiLevelType w:val="hybridMultilevel"/>
    <w:tmpl w:val="6AD0417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CBC177E"/>
    <w:multiLevelType w:val="hybridMultilevel"/>
    <w:tmpl w:val="BE124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1"/>
  </w:num>
  <w:num w:numId="8">
    <w:abstractNumId w:val="19"/>
  </w:num>
  <w:num w:numId="9">
    <w:abstractNumId w:val="11"/>
  </w:num>
  <w:num w:numId="10">
    <w:abstractNumId w:val="9"/>
  </w:num>
  <w:num w:numId="11">
    <w:abstractNumId w:val="14"/>
  </w:num>
  <w:num w:numId="12">
    <w:abstractNumId w:val="20"/>
  </w:num>
  <w:num w:numId="13">
    <w:abstractNumId w:val="18"/>
  </w:num>
  <w:num w:numId="14">
    <w:abstractNumId w:val="8"/>
  </w:num>
  <w:num w:numId="15">
    <w:abstractNumId w:val="13"/>
  </w:num>
  <w:num w:numId="16">
    <w:abstractNumId w:val="7"/>
  </w:num>
  <w:num w:numId="17">
    <w:abstractNumId w:val="6"/>
  </w:num>
  <w:num w:numId="18">
    <w:abstractNumId w:val="16"/>
  </w:num>
  <w:num w:numId="19">
    <w:abstractNumId w:val="23"/>
  </w:num>
  <w:num w:numId="20">
    <w:abstractNumId w:val="22"/>
  </w:num>
  <w:num w:numId="21">
    <w:abstractNumId w:val="12"/>
  </w:num>
  <w:num w:numId="22">
    <w:abstractNumId w:val="15"/>
  </w:num>
  <w:num w:numId="23">
    <w:abstractNumId w:val="1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activeWritingStyle w:appName="MSWord" w:lang="en-US" w:vendorID="64" w:dllVersion="6" w:nlCheck="1" w:checkStyle="0"/>
  <w:activeWritingStyle w:appName="MSWord" w:lang="en-IN" w:vendorID="64" w:dllVersion="6" w:nlCheck="1" w:checkStyle="0"/>
  <w:activeWritingStyle w:appName="MSWord" w:lang="fr-FR" w:vendorID="64" w:dllVersion="6" w:nlCheck="1" w:checkStyle="0"/>
  <w:activeWritingStyle w:appName="MSWord" w:lang="en-US" w:vendorID="64" w:dllVersion="0" w:nlCheck="1" w:checkStyle="0"/>
  <w:activeWritingStyle w:appName="MSWord" w:lang="en-IN"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1"/>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3D2"/>
    <w:rsid w:val="00014E9A"/>
    <w:rsid w:val="0003465E"/>
    <w:rsid w:val="000402AD"/>
    <w:rsid w:val="000479D3"/>
    <w:rsid w:val="000534C9"/>
    <w:rsid w:val="0006592B"/>
    <w:rsid w:val="000875D9"/>
    <w:rsid w:val="000B1BC3"/>
    <w:rsid w:val="000C5872"/>
    <w:rsid w:val="000C7752"/>
    <w:rsid w:val="000F00E4"/>
    <w:rsid w:val="000F42CA"/>
    <w:rsid w:val="0012586C"/>
    <w:rsid w:val="00133BBD"/>
    <w:rsid w:val="00147D4F"/>
    <w:rsid w:val="00152D20"/>
    <w:rsid w:val="00153CA6"/>
    <w:rsid w:val="00166906"/>
    <w:rsid w:val="001717A5"/>
    <w:rsid w:val="0019671E"/>
    <w:rsid w:val="00197CBA"/>
    <w:rsid w:val="001A3385"/>
    <w:rsid w:val="001B21BD"/>
    <w:rsid w:val="001D4AAC"/>
    <w:rsid w:val="00225B7F"/>
    <w:rsid w:val="00231A04"/>
    <w:rsid w:val="00255782"/>
    <w:rsid w:val="00260912"/>
    <w:rsid w:val="0028499F"/>
    <w:rsid w:val="0028606C"/>
    <w:rsid w:val="002902D1"/>
    <w:rsid w:val="00294B79"/>
    <w:rsid w:val="002A0964"/>
    <w:rsid w:val="002A75C5"/>
    <w:rsid w:val="002B51E2"/>
    <w:rsid w:val="002C6D37"/>
    <w:rsid w:val="002E20E3"/>
    <w:rsid w:val="003050DE"/>
    <w:rsid w:val="003152AC"/>
    <w:rsid w:val="00325FB2"/>
    <w:rsid w:val="00332F45"/>
    <w:rsid w:val="00333C1B"/>
    <w:rsid w:val="00333C79"/>
    <w:rsid w:val="00341B5D"/>
    <w:rsid w:val="00347AD8"/>
    <w:rsid w:val="00363151"/>
    <w:rsid w:val="003646D0"/>
    <w:rsid w:val="003A0855"/>
    <w:rsid w:val="003D6166"/>
    <w:rsid w:val="003F34DB"/>
    <w:rsid w:val="004255AB"/>
    <w:rsid w:val="004341EA"/>
    <w:rsid w:val="00462900"/>
    <w:rsid w:val="004634B6"/>
    <w:rsid w:val="00464779"/>
    <w:rsid w:val="0047295D"/>
    <w:rsid w:val="00491859"/>
    <w:rsid w:val="004929F0"/>
    <w:rsid w:val="00493BD5"/>
    <w:rsid w:val="00495347"/>
    <w:rsid w:val="004A5E92"/>
    <w:rsid w:val="004A774F"/>
    <w:rsid w:val="004B3D9B"/>
    <w:rsid w:val="004B4810"/>
    <w:rsid w:val="004D1777"/>
    <w:rsid w:val="004F7568"/>
    <w:rsid w:val="00502946"/>
    <w:rsid w:val="00514AE1"/>
    <w:rsid w:val="00547626"/>
    <w:rsid w:val="0055019E"/>
    <w:rsid w:val="005704EA"/>
    <w:rsid w:val="00570A4C"/>
    <w:rsid w:val="00571C50"/>
    <w:rsid w:val="005849ED"/>
    <w:rsid w:val="005C363C"/>
    <w:rsid w:val="005D1987"/>
    <w:rsid w:val="005D40A2"/>
    <w:rsid w:val="005E2F80"/>
    <w:rsid w:val="005F31A0"/>
    <w:rsid w:val="00600614"/>
    <w:rsid w:val="006021F0"/>
    <w:rsid w:val="00611C42"/>
    <w:rsid w:val="006171AA"/>
    <w:rsid w:val="00623997"/>
    <w:rsid w:val="0062658F"/>
    <w:rsid w:val="00636A8D"/>
    <w:rsid w:val="00644407"/>
    <w:rsid w:val="006642F2"/>
    <w:rsid w:val="0067196D"/>
    <w:rsid w:val="0069535E"/>
    <w:rsid w:val="006A3CDE"/>
    <w:rsid w:val="006B71C9"/>
    <w:rsid w:val="006E05BE"/>
    <w:rsid w:val="006E1ACB"/>
    <w:rsid w:val="006E717D"/>
    <w:rsid w:val="007075EF"/>
    <w:rsid w:val="00723E73"/>
    <w:rsid w:val="0072433E"/>
    <w:rsid w:val="00775358"/>
    <w:rsid w:val="007824A6"/>
    <w:rsid w:val="0078255A"/>
    <w:rsid w:val="00790A47"/>
    <w:rsid w:val="007A5F2A"/>
    <w:rsid w:val="007B257B"/>
    <w:rsid w:val="007C0EF9"/>
    <w:rsid w:val="007C1AEC"/>
    <w:rsid w:val="007F78A3"/>
    <w:rsid w:val="008101DC"/>
    <w:rsid w:val="0081226C"/>
    <w:rsid w:val="008124C7"/>
    <w:rsid w:val="008141E1"/>
    <w:rsid w:val="00840953"/>
    <w:rsid w:val="00841D3C"/>
    <w:rsid w:val="008463AF"/>
    <w:rsid w:val="00854A9F"/>
    <w:rsid w:val="00874514"/>
    <w:rsid w:val="00876831"/>
    <w:rsid w:val="00884FD7"/>
    <w:rsid w:val="00892453"/>
    <w:rsid w:val="008A08B3"/>
    <w:rsid w:val="008C5EB7"/>
    <w:rsid w:val="008E4D6A"/>
    <w:rsid w:val="008E75B2"/>
    <w:rsid w:val="008F0CC0"/>
    <w:rsid w:val="0090231B"/>
    <w:rsid w:val="0090323D"/>
    <w:rsid w:val="0091570D"/>
    <w:rsid w:val="0092760F"/>
    <w:rsid w:val="00932BAD"/>
    <w:rsid w:val="00933682"/>
    <w:rsid w:val="009344B5"/>
    <w:rsid w:val="0094123B"/>
    <w:rsid w:val="00943A22"/>
    <w:rsid w:val="00967749"/>
    <w:rsid w:val="00967BB8"/>
    <w:rsid w:val="0098225C"/>
    <w:rsid w:val="009911D2"/>
    <w:rsid w:val="0099531C"/>
    <w:rsid w:val="009953B2"/>
    <w:rsid w:val="009B37BF"/>
    <w:rsid w:val="009B78A9"/>
    <w:rsid w:val="009C3649"/>
    <w:rsid w:val="00A0423F"/>
    <w:rsid w:val="00A073B4"/>
    <w:rsid w:val="00A075AD"/>
    <w:rsid w:val="00A245C4"/>
    <w:rsid w:val="00A303F8"/>
    <w:rsid w:val="00A30C28"/>
    <w:rsid w:val="00A33648"/>
    <w:rsid w:val="00A42EA8"/>
    <w:rsid w:val="00A53FB2"/>
    <w:rsid w:val="00AB3471"/>
    <w:rsid w:val="00AD532A"/>
    <w:rsid w:val="00AD7D35"/>
    <w:rsid w:val="00AF7D0E"/>
    <w:rsid w:val="00B1551D"/>
    <w:rsid w:val="00B16CFD"/>
    <w:rsid w:val="00B246DF"/>
    <w:rsid w:val="00B313D2"/>
    <w:rsid w:val="00B4280C"/>
    <w:rsid w:val="00B52228"/>
    <w:rsid w:val="00B95BD6"/>
    <w:rsid w:val="00BA50FA"/>
    <w:rsid w:val="00BF49BD"/>
    <w:rsid w:val="00C15B02"/>
    <w:rsid w:val="00C20B80"/>
    <w:rsid w:val="00C21783"/>
    <w:rsid w:val="00C31847"/>
    <w:rsid w:val="00C41182"/>
    <w:rsid w:val="00C41EF4"/>
    <w:rsid w:val="00C60101"/>
    <w:rsid w:val="00C70EAE"/>
    <w:rsid w:val="00C71639"/>
    <w:rsid w:val="00CB1D75"/>
    <w:rsid w:val="00CC1DD8"/>
    <w:rsid w:val="00CD3B5B"/>
    <w:rsid w:val="00CE0E62"/>
    <w:rsid w:val="00D23B01"/>
    <w:rsid w:val="00D33CF3"/>
    <w:rsid w:val="00D36054"/>
    <w:rsid w:val="00D442B3"/>
    <w:rsid w:val="00D653B4"/>
    <w:rsid w:val="00D6746E"/>
    <w:rsid w:val="00D67AEA"/>
    <w:rsid w:val="00D736E0"/>
    <w:rsid w:val="00D77333"/>
    <w:rsid w:val="00D80C56"/>
    <w:rsid w:val="00D82C27"/>
    <w:rsid w:val="00DA24D3"/>
    <w:rsid w:val="00DC3B5C"/>
    <w:rsid w:val="00DC7B67"/>
    <w:rsid w:val="00DD59AF"/>
    <w:rsid w:val="00DE4664"/>
    <w:rsid w:val="00DE70CF"/>
    <w:rsid w:val="00DF3DB7"/>
    <w:rsid w:val="00E00C54"/>
    <w:rsid w:val="00E735D0"/>
    <w:rsid w:val="00EA4407"/>
    <w:rsid w:val="00EB6A43"/>
    <w:rsid w:val="00ED0AD1"/>
    <w:rsid w:val="00EE13AE"/>
    <w:rsid w:val="00F173AB"/>
    <w:rsid w:val="00F21F6D"/>
    <w:rsid w:val="00F21FEA"/>
    <w:rsid w:val="00F7283A"/>
    <w:rsid w:val="00F7419C"/>
    <w:rsid w:val="00F741E3"/>
    <w:rsid w:val="00FB3BFA"/>
    <w:rsid w:val="00FD60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B61635"/>
  <w15:chartTrackingRefBased/>
  <w15:docId w15:val="{8896FCB7-8E87-4B92-8075-B40D0348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75B2"/>
    <w:pPr>
      <w:suppressAutoHyphens/>
      <w:spacing w:line="100" w:lineRule="atLeast"/>
    </w:pPr>
    <w:rPr>
      <w:color w:val="000000"/>
      <w:kern w:val="1"/>
      <w:sz w:val="24"/>
      <w:szCs w:val="24"/>
      <w:lang w:val="en-US" w:eastAsia="en-US"/>
    </w:rPr>
  </w:style>
  <w:style w:type="paragraph" w:styleId="Heading1">
    <w:name w:val="heading 1"/>
    <w:basedOn w:val="Normal"/>
    <w:next w:val="Normal"/>
    <w:link w:val="Heading1Char"/>
    <w:uiPriority w:val="9"/>
    <w:qFormat/>
    <w:rsid w:val="00152D20"/>
    <w:pPr>
      <w:keepNext/>
      <w:numPr>
        <w:numId w:val="16"/>
      </w:numPr>
      <w:suppressAutoHyphens w:val="0"/>
      <w:spacing w:before="240" w:after="60" w:line="256" w:lineRule="auto"/>
      <w:outlineLvl w:val="0"/>
    </w:pPr>
    <w:rPr>
      <w:rFonts w:ascii="Calibri Light" w:hAnsi="Calibri Light"/>
      <w:b/>
      <w:bCs/>
      <w:color w:val="auto"/>
      <w:kern w:val="32"/>
      <w:sz w:val="32"/>
      <w:szCs w:val="32"/>
      <w:lang w:val="en-IN" w:eastAsia="en-IN"/>
    </w:rPr>
  </w:style>
  <w:style w:type="paragraph" w:styleId="Heading2">
    <w:name w:val="heading 2"/>
    <w:basedOn w:val="Normal"/>
    <w:next w:val="Normal"/>
    <w:link w:val="Heading2Char"/>
    <w:uiPriority w:val="9"/>
    <w:semiHidden/>
    <w:unhideWhenUsed/>
    <w:qFormat/>
    <w:rsid w:val="00152D20"/>
    <w:pPr>
      <w:keepNext/>
      <w:keepLines/>
      <w:numPr>
        <w:ilvl w:val="1"/>
        <w:numId w:val="16"/>
      </w:numPr>
      <w:suppressAutoHyphens w:val="0"/>
      <w:spacing w:before="360" w:after="360" w:line="288" w:lineRule="auto"/>
      <w:jc w:val="both"/>
      <w:outlineLvl w:val="1"/>
    </w:pPr>
    <w:rPr>
      <w:rFonts w:ascii="Calibri Light" w:hAnsi="Calibri Light"/>
      <w:b/>
      <w:bCs/>
      <w:color w:val="auto"/>
      <w:kern w:val="0"/>
      <w:sz w:val="32"/>
      <w:szCs w:val="26"/>
      <w:lang w:val="en-IN" w:eastAsia="en-IN"/>
    </w:rPr>
  </w:style>
  <w:style w:type="paragraph" w:styleId="Heading4">
    <w:name w:val="heading 4"/>
    <w:basedOn w:val="Normal"/>
    <w:next w:val="Normal"/>
    <w:link w:val="Heading4Char"/>
    <w:uiPriority w:val="9"/>
    <w:semiHidden/>
    <w:unhideWhenUsed/>
    <w:qFormat/>
    <w:rsid w:val="00152D20"/>
    <w:pPr>
      <w:keepNext/>
      <w:numPr>
        <w:ilvl w:val="3"/>
        <w:numId w:val="16"/>
      </w:numPr>
      <w:suppressAutoHyphens w:val="0"/>
      <w:spacing w:before="240" w:after="60" w:line="256" w:lineRule="auto"/>
      <w:outlineLvl w:val="3"/>
    </w:pPr>
    <w:rPr>
      <w:rFonts w:ascii="Calibri" w:hAnsi="Calibri"/>
      <w:b/>
      <w:bCs/>
      <w:color w:val="auto"/>
      <w:kern w:val="0"/>
      <w:sz w:val="28"/>
      <w:szCs w:val="28"/>
      <w:lang w:val="en-IN" w:eastAsia="en-IN"/>
    </w:rPr>
  </w:style>
  <w:style w:type="paragraph" w:styleId="Heading5">
    <w:name w:val="heading 5"/>
    <w:basedOn w:val="Normal"/>
    <w:next w:val="Normal"/>
    <w:link w:val="Heading5Char"/>
    <w:uiPriority w:val="9"/>
    <w:semiHidden/>
    <w:unhideWhenUsed/>
    <w:qFormat/>
    <w:rsid w:val="00152D20"/>
    <w:pPr>
      <w:numPr>
        <w:ilvl w:val="4"/>
        <w:numId w:val="16"/>
      </w:numPr>
      <w:suppressAutoHyphens w:val="0"/>
      <w:spacing w:before="240" w:after="60" w:line="256" w:lineRule="auto"/>
      <w:outlineLvl w:val="4"/>
    </w:pPr>
    <w:rPr>
      <w:rFonts w:ascii="Calibri" w:hAnsi="Calibri"/>
      <w:b/>
      <w:bCs/>
      <w:i/>
      <w:iCs/>
      <w:color w:val="auto"/>
      <w:kern w:val="0"/>
      <w:sz w:val="26"/>
      <w:szCs w:val="26"/>
      <w:lang w:val="en-IN" w:eastAsia="en-IN"/>
    </w:rPr>
  </w:style>
  <w:style w:type="paragraph" w:styleId="Heading6">
    <w:name w:val="heading 6"/>
    <w:basedOn w:val="Normal"/>
    <w:next w:val="Normal"/>
    <w:link w:val="Heading6Char"/>
    <w:uiPriority w:val="9"/>
    <w:semiHidden/>
    <w:unhideWhenUsed/>
    <w:qFormat/>
    <w:rsid w:val="00152D20"/>
    <w:pPr>
      <w:numPr>
        <w:ilvl w:val="5"/>
        <w:numId w:val="16"/>
      </w:numPr>
      <w:suppressAutoHyphens w:val="0"/>
      <w:spacing w:before="240" w:after="60" w:line="256" w:lineRule="auto"/>
      <w:outlineLvl w:val="5"/>
    </w:pPr>
    <w:rPr>
      <w:rFonts w:ascii="Calibri" w:hAnsi="Calibri"/>
      <w:b/>
      <w:bCs/>
      <w:color w:val="auto"/>
      <w:kern w:val="0"/>
      <w:sz w:val="22"/>
      <w:szCs w:val="22"/>
      <w:lang w:val="en-IN" w:eastAsia="en-IN"/>
    </w:rPr>
  </w:style>
  <w:style w:type="paragraph" w:styleId="Heading7">
    <w:name w:val="heading 7"/>
    <w:basedOn w:val="Normal"/>
    <w:next w:val="Normal"/>
    <w:link w:val="Heading7Char"/>
    <w:uiPriority w:val="9"/>
    <w:semiHidden/>
    <w:unhideWhenUsed/>
    <w:qFormat/>
    <w:rsid w:val="00152D20"/>
    <w:pPr>
      <w:numPr>
        <w:ilvl w:val="6"/>
        <w:numId w:val="16"/>
      </w:numPr>
      <w:suppressAutoHyphens w:val="0"/>
      <w:spacing w:before="240" w:after="60" w:line="256" w:lineRule="auto"/>
      <w:outlineLvl w:val="6"/>
    </w:pPr>
    <w:rPr>
      <w:rFonts w:ascii="Calibri" w:hAnsi="Calibri"/>
      <w:color w:val="auto"/>
      <w:kern w:val="0"/>
      <w:lang w:val="en-IN" w:eastAsia="en-IN"/>
    </w:rPr>
  </w:style>
  <w:style w:type="paragraph" w:styleId="Heading8">
    <w:name w:val="heading 8"/>
    <w:basedOn w:val="Normal"/>
    <w:next w:val="Normal"/>
    <w:link w:val="Heading8Char"/>
    <w:uiPriority w:val="9"/>
    <w:semiHidden/>
    <w:unhideWhenUsed/>
    <w:qFormat/>
    <w:rsid w:val="00152D20"/>
    <w:pPr>
      <w:numPr>
        <w:ilvl w:val="7"/>
        <w:numId w:val="16"/>
      </w:numPr>
      <w:suppressAutoHyphens w:val="0"/>
      <w:spacing w:before="240" w:after="60" w:line="256" w:lineRule="auto"/>
      <w:outlineLvl w:val="7"/>
    </w:pPr>
    <w:rPr>
      <w:rFonts w:ascii="Calibri" w:hAnsi="Calibri"/>
      <w:i/>
      <w:iCs/>
      <w:color w:val="auto"/>
      <w:kern w:val="0"/>
      <w:lang w:val="en-IN" w:eastAsia="en-IN"/>
    </w:rPr>
  </w:style>
  <w:style w:type="paragraph" w:styleId="Heading9">
    <w:name w:val="heading 9"/>
    <w:basedOn w:val="Normal"/>
    <w:next w:val="Normal"/>
    <w:link w:val="Heading9Char"/>
    <w:uiPriority w:val="9"/>
    <w:semiHidden/>
    <w:unhideWhenUsed/>
    <w:qFormat/>
    <w:rsid w:val="00152D20"/>
    <w:pPr>
      <w:numPr>
        <w:ilvl w:val="8"/>
        <w:numId w:val="16"/>
      </w:numPr>
      <w:suppressAutoHyphens w:val="0"/>
      <w:spacing w:before="240" w:after="60" w:line="256" w:lineRule="auto"/>
      <w:outlineLvl w:val="8"/>
    </w:pPr>
    <w:rPr>
      <w:rFonts w:ascii="Calibri Light" w:hAnsi="Calibri Light"/>
      <w:color w:val="auto"/>
      <w:kern w:val="0"/>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rPr>
      <w:rFonts w:ascii="Tahoma" w:eastAsia="Times New Roman" w:hAnsi="Tahoma" w:cs="Tahoma"/>
      <w:sz w:val="16"/>
      <w:szCs w:val="16"/>
    </w:rPr>
  </w:style>
  <w:style w:type="character" w:customStyle="1" w:styleId="HeaderChar">
    <w:name w:val="Header Char"/>
    <w:rPr>
      <w:rFonts w:ascii="Calibri" w:eastAsia="Times New Roman" w:hAnsi="Calibri" w:cs="Times New Roman"/>
    </w:rPr>
  </w:style>
  <w:style w:type="character" w:customStyle="1" w:styleId="FooterChar">
    <w:name w:val="Footer Char"/>
    <w:rPr>
      <w:rFonts w:ascii="Calibri" w:eastAsia="Times New Roman" w:hAnsi="Calibri" w:cs="Times New Roman"/>
    </w:rPr>
  </w:style>
  <w:style w:type="character" w:customStyle="1" w:styleId="IntenseQuoteChar">
    <w:name w:val="Intense Quote Char"/>
    <w:rPr>
      <w:rFonts w:cs="font1291"/>
      <w:b/>
      <w:bCs/>
      <w:i/>
      <w:iCs/>
      <w:color w:val="4F81BD"/>
      <w:lang w:eastAsia="ja-JP"/>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ListLabel1">
    <w:name w:val="ListLabel 1"/>
    <w:rPr>
      <w:sz w:val="22"/>
      <w:szCs w:val="22"/>
    </w:rPr>
  </w:style>
  <w:style w:type="character" w:customStyle="1" w:styleId="ListLabel2">
    <w:name w:val="ListLabel 2"/>
    <w:rPr>
      <w:rFonts w:cs="Times New Roman"/>
      <w:b/>
      <w:i w:val="0"/>
      <w:sz w:val="24"/>
      <w:szCs w:val="24"/>
    </w:rPr>
  </w:style>
  <w:style w:type="character" w:customStyle="1" w:styleId="ListLabel3">
    <w:name w:val="ListLabel 3"/>
    <w:rPr>
      <w:rFonts w:cs="Courier New"/>
    </w:rPr>
  </w:style>
  <w:style w:type="paragraph" w:customStyle="1" w:styleId="Heading">
    <w:name w:val="Heading"/>
    <w:basedOn w:val="Normal"/>
    <w:next w:val="BodyText"/>
    <w:pPr>
      <w:keepNext/>
      <w:spacing w:before="240" w:after="120"/>
    </w:pPr>
    <w:rPr>
      <w:rFonts w:ascii="Arial" w:eastAsia="Arial Unicode MS"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ListParagraph">
    <w:name w:val="List Paragraph"/>
    <w:basedOn w:val="Normal"/>
    <w:qFormat/>
    <w:pPr>
      <w:spacing w:after="200"/>
      <w:ind w:left="720"/>
      <w:contextualSpacing/>
    </w:pPr>
  </w:style>
  <w:style w:type="paragraph" w:styleId="BalloonText">
    <w:name w:val="Balloon Text"/>
    <w:basedOn w:val="Normal"/>
    <w:rPr>
      <w:rFonts w:ascii="Tahoma" w:hAnsi="Tahoma" w:cs="Tahoma"/>
      <w:sz w:val="16"/>
      <w:szCs w:val="16"/>
    </w:rPr>
  </w:style>
  <w:style w:type="paragraph" w:customStyle="1" w:styleId="ind">
    <w:name w:val="ind"/>
    <w:basedOn w:val="Normal"/>
    <w:pPr>
      <w:tabs>
        <w:tab w:val="left" w:pos="420"/>
      </w:tabs>
      <w:spacing w:before="113" w:line="320" w:lineRule="atLeast"/>
      <w:ind w:left="440" w:hanging="440"/>
      <w:jc w:val="both"/>
      <w:textAlignment w:val="center"/>
    </w:pPr>
    <w:rPr>
      <w:rFonts w:eastAsia="Lucida Sans Unicode" w:cs="Calibri"/>
    </w:rPr>
  </w:style>
  <w:style w:type="paragraph" w:styleId="NoSpacing">
    <w:name w:val="No Spacing"/>
    <w:qFormat/>
    <w:pPr>
      <w:suppressAutoHyphens/>
      <w:spacing w:line="100" w:lineRule="atLeast"/>
      <w:jc w:val="both"/>
    </w:pPr>
    <w:rPr>
      <w:rFonts w:ascii="Calibri" w:eastAsia="Calibri" w:hAnsi="Calibri"/>
      <w:kern w:val="1"/>
      <w:sz w:val="22"/>
      <w:szCs w:val="22"/>
      <w:lang w:val="en-US" w:eastAsia="en-US"/>
    </w:r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IntenseQuote">
    <w:name w:val="Intense Quote"/>
    <w:basedOn w:val="Normal"/>
    <w:qFormat/>
    <w:pPr>
      <w:pBdr>
        <w:bottom w:val="single" w:sz="4" w:space="4" w:color="808080"/>
      </w:pBdr>
      <w:spacing w:before="200" w:after="280"/>
      <w:ind w:left="936" w:right="936"/>
    </w:pPr>
    <w:rPr>
      <w:rFonts w:ascii="Calibri" w:hAnsi="Calibri" w:cs="font1291"/>
      <w:b/>
      <w:bCs/>
      <w:i/>
      <w:iCs/>
      <w:color w:val="4F81BD"/>
      <w:lang w:eastAsia="ja-JP"/>
    </w:rPr>
  </w:style>
  <w:style w:type="paragraph" w:styleId="NormalWeb">
    <w:name w:val="Normal (Web)"/>
    <w:basedOn w:val="Normal"/>
    <w:uiPriority w:val="99"/>
    <w:pPr>
      <w:spacing w:before="28" w:after="28"/>
    </w:pPr>
    <w:rPr>
      <w:lang w:val="en-IN" w:eastAsia="en-IN"/>
    </w:rPr>
  </w:style>
  <w:style w:type="paragraph" w:customStyle="1" w:styleId="Framecontents">
    <w:name w:val="Frame contents"/>
    <w:basedOn w:val="BodyText"/>
  </w:style>
  <w:style w:type="paragraph" w:customStyle="1" w:styleId="TableParagraph">
    <w:name w:val="Table Paragraph"/>
    <w:basedOn w:val="Normal"/>
    <w:uiPriority w:val="1"/>
    <w:qFormat/>
    <w:rsid w:val="00CD3B5B"/>
    <w:pPr>
      <w:widowControl w:val="0"/>
      <w:suppressAutoHyphens w:val="0"/>
      <w:autoSpaceDE w:val="0"/>
      <w:autoSpaceDN w:val="0"/>
      <w:spacing w:line="240" w:lineRule="auto"/>
    </w:pPr>
    <w:rPr>
      <w:rFonts w:ascii="Arial MT" w:eastAsia="Arial MT" w:hAnsi="Arial MT" w:cs="Arial MT"/>
      <w:color w:val="auto"/>
      <w:kern w:val="0"/>
      <w:sz w:val="22"/>
      <w:szCs w:val="22"/>
    </w:rPr>
  </w:style>
  <w:style w:type="character" w:customStyle="1" w:styleId="Heading1Char">
    <w:name w:val="Heading 1 Char"/>
    <w:link w:val="Heading1"/>
    <w:uiPriority w:val="9"/>
    <w:rsid w:val="00152D20"/>
    <w:rPr>
      <w:rFonts w:ascii="Calibri Light" w:hAnsi="Calibri Light"/>
      <w:b/>
      <w:bCs/>
      <w:kern w:val="32"/>
      <w:sz w:val="32"/>
      <w:szCs w:val="32"/>
    </w:rPr>
  </w:style>
  <w:style w:type="character" w:customStyle="1" w:styleId="Heading2Char">
    <w:name w:val="Heading 2 Char"/>
    <w:link w:val="Heading2"/>
    <w:uiPriority w:val="9"/>
    <w:semiHidden/>
    <w:rsid w:val="00152D20"/>
    <w:rPr>
      <w:rFonts w:ascii="Calibri Light" w:hAnsi="Calibri Light"/>
      <w:b/>
      <w:bCs/>
      <w:sz w:val="32"/>
      <w:szCs w:val="26"/>
    </w:rPr>
  </w:style>
  <w:style w:type="character" w:customStyle="1" w:styleId="Heading4Char">
    <w:name w:val="Heading 4 Char"/>
    <w:link w:val="Heading4"/>
    <w:uiPriority w:val="9"/>
    <w:semiHidden/>
    <w:rsid w:val="00152D20"/>
    <w:rPr>
      <w:rFonts w:ascii="Calibri" w:hAnsi="Calibri"/>
      <w:b/>
      <w:bCs/>
      <w:sz w:val="28"/>
      <w:szCs w:val="28"/>
    </w:rPr>
  </w:style>
  <w:style w:type="character" w:customStyle="1" w:styleId="Heading5Char">
    <w:name w:val="Heading 5 Char"/>
    <w:link w:val="Heading5"/>
    <w:uiPriority w:val="9"/>
    <w:semiHidden/>
    <w:rsid w:val="00152D20"/>
    <w:rPr>
      <w:rFonts w:ascii="Calibri" w:hAnsi="Calibri"/>
      <w:b/>
      <w:bCs/>
      <w:i/>
      <w:iCs/>
      <w:sz w:val="26"/>
      <w:szCs w:val="26"/>
    </w:rPr>
  </w:style>
  <w:style w:type="character" w:customStyle="1" w:styleId="Heading6Char">
    <w:name w:val="Heading 6 Char"/>
    <w:link w:val="Heading6"/>
    <w:uiPriority w:val="9"/>
    <w:semiHidden/>
    <w:rsid w:val="00152D20"/>
    <w:rPr>
      <w:rFonts w:ascii="Calibri" w:hAnsi="Calibri"/>
      <w:b/>
      <w:bCs/>
      <w:sz w:val="22"/>
      <w:szCs w:val="22"/>
    </w:rPr>
  </w:style>
  <w:style w:type="character" w:customStyle="1" w:styleId="Heading7Char">
    <w:name w:val="Heading 7 Char"/>
    <w:link w:val="Heading7"/>
    <w:uiPriority w:val="9"/>
    <w:semiHidden/>
    <w:rsid w:val="00152D20"/>
    <w:rPr>
      <w:rFonts w:ascii="Calibri" w:hAnsi="Calibri"/>
      <w:sz w:val="24"/>
      <w:szCs w:val="24"/>
    </w:rPr>
  </w:style>
  <w:style w:type="character" w:customStyle="1" w:styleId="Heading8Char">
    <w:name w:val="Heading 8 Char"/>
    <w:link w:val="Heading8"/>
    <w:uiPriority w:val="9"/>
    <w:semiHidden/>
    <w:rsid w:val="00152D20"/>
    <w:rPr>
      <w:rFonts w:ascii="Calibri" w:hAnsi="Calibri"/>
      <w:i/>
      <w:iCs/>
      <w:sz w:val="24"/>
      <w:szCs w:val="24"/>
    </w:rPr>
  </w:style>
  <w:style w:type="character" w:customStyle="1" w:styleId="Heading9Char">
    <w:name w:val="Heading 9 Char"/>
    <w:link w:val="Heading9"/>
    <w:uiPriority w:val="9"/>
    <w:semiHidden/>
    <w:rsid w:val="00152D20"/>
    <w:rPr>
      <w:rFonts w:ascii="Calibri Light" w:hAnsi="Calibri Light"/>
      <w:sz w:val="22"/>
      <w:szCs w:val="22"/>
    </w:rPr>
  </w:style>
  <w:style w:type="table" w:styleId="TableGrid">
    <w:name w:val="Table Grid"/>
    <w:basedOn w:val="TableNormal"/>
    <w:uiPriority w:val="59"/>
    <w:rsid w:val="008101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91749">
      <w:bodyDiv w:val="1"/>
      <w:marLeft w:val="0"/>
      <w:marRight w:val="0"/>
      <w:marTop w:val="0"/>
      <w:marBottom w:val="0"/>
      <w:divBdr>
        <w:top w:val="none" w:sz="0" w:space="0" w:color="auto"/>
        <w:left w:val="none" w:sz="0" w:space="0" w:color="auto"/>
        <w:bottom w:val="none" w:sz="0" w:space="0" w:color="auto"/>
        <w:right w:val="none" w:sz="0" w:space="0" w:color="auto"/>
      </w:divBdr>
    </w:div>
    <w:div w:id="196087080">
      <w:bodyDiv w:val="1"/>
      <w:marLeft w:val="0"/>
      <w:marRight w:val="0"/>
      <w:marTop w:val="0"/>
      <w:marBottom w:val="0"/>
      <w:divBdr>
        <w:top w:val="none" w:sz="0" w:space="0" w:color="auto"/>
        <w:left w:val="none" w:sz="0" w:space="0" w:color="auto"/>
        <w:bottom w:val="none" w:sz="0" w:space="0" w:color="auto"/>
        <w:right w:val="none" w:sz="0" w:space="0" w:color="auto"/>
      </w:divBdr>
    </w:div>
    <w:div w:id="406264276">
      <w:bodyDiv w:val="1"/>
      <w:marLeft w:val="0"/>
      <w:marRight w:val="0"/>
      <w:marTop w:val="0"/>
      <w:marBottom w:val="0"/>
      <w:divBdr>
        <w:top w:val="none" w:sz="0" w:space="0" w:color="auto"/>
        <w:left w:val="none" w:sz="0" w:space="0" w:color="auto"/>
        <w:bottom w:val="none" w:sz="0" w:space="0" w:color="auto"/>
        <w:right w:val="none" w:sz="0" w:space="0" w:color="auto"/>
      </w:divBdr>
    </w:div>
    <w:div w:id="459149364">
      <w:bodyDiv w:val="1"/>
      <w:marLeft w:val="0"/>
      <w:marRight w:val="0"/>
      <w:marTop w:val="0"/>
      <w:marBottom w:val="0"/>
      <w:divBdr>
        <w:top w:val="none" w:sz="0" w:space="0" w:color="auto"/>
        <w:left w:val="none" w:sz="0" w:space="0" w:color="auto"/>
        <w:bottom w:val="none" w:sz="0" w:space="0" w:color="auto"/>
        <w:right w:val="none" w:sz="0" w:space="0" w:color="auto"/>
      </w:divBdr>
    </w:div>
    <w:div w:id="532183929">
      <w:bodyDiv w:val="1"/>
      <w:marLeft w:val="0"/>
      <w:marRight w:val="0"/>
      <w:marTop w:val="0"/>
      <w:marBottom w:val="0"/>
      <w:divBdr>
        <w:top w:val="none" w:sz="0" w:space="0" w:color="auto"/>
        <w:left w:val="none" w:sz="0" w:space="0" w:color="auto"/>
        <w:bottom w:val="none" w:sz="0" w:space="0" w:color="auto"/>
        <w:right w:val="none" w:sz="0" w:space="0" w:color="auto"/>
      </w:divBdr>
      <w:divsChild>
        <w:div w:id="1287542404">
          <w:marLeft w:val="0"/>
          <w:marRight w:val="0"/>
          <w:marTop w:val="0"/>
          <w:marBottom w:val="0"/>
          <w:divBdr>
            <w:top w:val="none" w:sz="0" w:space="0" w:color="auto"/>
            <w:left w:val="none" w:sz="0" w:space="0" w:color="auto"/>
            <w:bottom w:val="none" w:sz="0" w:space="0" w:color="auto"/>
            <w:right w:val="none" w:sz="0" w:space="0" w:color="auto"/>
          </w:divBdr>
          <w:divsChild>
            <w:div w:id="987130125">
              <w:marLeft w:val="0"/>
              <w:marRight w:val="0"/>
              <w:marTop w:val="0"/>
              <w:marBottom w:val="0"/>
              <w:divBdr>
                <w:top w:val="none" w:sz="0" w:space="0" w:color="auto"/>
                <w:left w:val="none" w:sz="0" w:space="0" w:color="auto"/>
                <w:bottom w:val="none" w:sz="0" w:space="0" w:color="auto"/>
                <w:right w:val="none" w:sz="0" w:space="0" w:color="auto"/>
              </w:divBdr>
              <w:divsChild>
                <w:div w:id="63070717">
                  <w:marLeft w:val="0"/>
                  <w:marRight w:val="0"/>
                  <w:marTop w:val="0"/>
                  <w:marBottom w:val="0"/>
                  <w:divBdr>
                    <w:top w:val="none" w:sz="0" w:space="0" w:color="auto"/>
                    <w:left w:val="none" w:sz="0" w:space="0" w:color="auto"/>
                    <w:bottom w:val="none" w:sz="0" w:space="0" w:color="auto"/>
                    <w:right w:val="none" w:sz="0" w:space="0" w:color="auto"/>
                  </w:divBdr>
                  <w:divsChild>
                    <w:div w:id="1983004736">
                      <w:marLeft w:val="0"/>
                      <w:marRight w:val="0"/>
                      <w:marTop w:val="0"/>
                      <w:marBottom w:val="0"/>
                      <w:divBdr>
                        <w:top w:val="none" w:sz="0" w:space="0" w:color="auto"/>
                        <w:left w:val="none" w:sz="0" w:space="0" w:color="auto"/>
                        <w:bottom w:val="none" w:sz="0" w:space="0" w:color="auto"/>
                        <w:right w:val="none" w:sz="0" w:space="0" w:color="auto"/>
                      </w:divBdr>
                      <w:divsChild>
                        <w:div w:id="1348405058">
                          <w:marLeft w:val="0"/>
                          <w:marRight w:val="0"/>
                          <w:marTop w:val="0"/>
                          <w:marBottom w:val="0"/>
                          <w:divBdr>
                            <w:top w:val="none" w:sz="0" w:space="0" w:color="auto"/>
                            <w:left w:val="none" w:sz="0" w:space="0" w:color="auto"/>
                            <w:bottom w:val="none" w:sz="0" w:space="0" w:color="auto"/>
                            <w:right w:val="none" w:sz="0" w:space="0" w:color="auto"/>
                          </w:divBdr>
                          <w:divsChild>
                            <w:div w:id="21058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862093">
      <w:bodyDiv w:val="1"/>
      <w:marLeft w:val="0"/>
      <w:marRight w:val="0"/>
      <w:marTop w:val="0"/>
      <w:marBottom w:val="0"/>
      <w:divBdr>
        <w:top w:val="none" w:sz="0" w:space="0" w:color="auto"/>
        <w:left w:val="none" w:sz="0" w:space="0" w:color="auto"/>
        <w:bottom w:val="none" w:sz="0" w:space="0" w:color="auto"/>
        <w:right w:val="none" w:sz="0" w:space="0" w:color="auto"/>
      </w:divBdr>
    </w:div>
    <w:div w:id="1011105212">
      <w:bodyDiv w:val="1"/>
      <w:marLeft w:val="0"/>
      <w:marRight w:val="0"/>
      <w:marTop w:val="0"/>
      <w:marBottom w:val="0"/>
      <w:divBdr>
        <w:top w:val="none" w:sz="0" w:space="0" w:color="auto"/>
        <w:left w:val="none" w:sz="0" w:space="0" w:color="auto"/>
        <w:bottom w:val="none" w:sz="0" w:space="0" w:color="auto"/>
        <w:right w:val="none" w:sz="0" w:space="0" w:color="auto"/>
      </w:divBdr>
    </w:div>
    <w:div w:id="1161198104">
      <w:bodyDiv w:val="1"/>
      <w:marLeft w:val="0"/>
      <w:marRight w:val="0"/>
      <w:marTop w:val="0"/>
      <w:marBottom w:val="0"/>
      <w:divBdr>
        <w:top w:val="none" w:sz="0" w:space="0" w:color="auto"/>
        <w:left w:val="none" w:sz="0" w:space="0" w:color="auto"/>
        <w:bottom w:val="none" w:sz="0" w:space="0" w:color="auto"/>
        <w:right w:val="none" w:sz="0" w:space="0" w:color="auto"/>
      </w:divBdr>
    </w:div>
    <w:div w:id="1168131457">
      <w:bodyDiv w:val="1"/>
      <w:marLeft w:val="0"/>
      <w:marRight w:val="0"/>
      <w:marTop w:val="0"/>
      <w:marBottom w:val="0"/>
      <w:divBdr>
        <w:top w:val="none" w:sz="0" w:space="0" w:color="auto"/>
        <w:left w:val="none" w:sz="0" w:space="0" w:color="auto"/>
        <w:bottom w:val="none" w:sz="0" w:space="0" w:color="auto"/>
        <w:right w:val="none" w:sz="0" w:space="0" w:color="auto"/>
      </w:divBdr>
    </w:div>
    <w:div w:id="1260261309">
      <w:bodyDiv w:val="1"/>
      <w:marLeft w:val="0"/>
      <w:marRight w:val="0"/>
      <w:marTop w:val="0"/>
      <w:marBottom w:val="0"/>
      <w:divBdr>
        <w:top w:val="none" w:sz="0" w:space="0" w:color="auto"/>
        <w:left w:val="none" w:sz="0" w:space="0" w:color="auto"/>
        <w:bottom w:val="none" w:sz="0" w:space="0" w:color="auto"/>
        <w:right w:val="none" w:sz="0" w:space="0" w:color="auto"/>
      </w:divBdr>
    </w:div>
    <w:div w:id="1426075048">
      <w:bodyDiv w:val="1"/>
      <w:marLeft w:val="0"/>
      <w:marRight w:val="0"/>
      <w:marTop w:val="0"/>
      <w:marBottom w:val="0"/>
      <w:divBdr>
        <w:top w:val="none" w:sz="0" w:space="0" w:color="auto"/>
        <w:left w:val="none" w:sz="0" w:space="0" w:color="auto"/>
        <w:bottom w:val="none" w:sz="0" w:space="0" w:color="auto"/>
        <w:right w:val="none" w:sz="0" w:space="0" w:color="auto"/>
      </w:divBdr>
    </w:div>
    <w:div w:id="1566647627">
      <w:bodyDiv w:val="1"/>
      <w:marLeft w:val="0"/>
      <w:marRight w:val="0"/>
      <w:marTop w:val="0"/>
      <w:marBottom w:val="0"/>
      <w:divBdr>
        <w:top w:val="none" w:sz="0" w:space="0" w:color="auto"/>
        <w:left w:val="none" w:sz="0" w:space="0" w:color="auto"/>
        <w:bottom w:val="none" w:sz="0" w:space="0" w:color="auto"/>
        <w:right w:val="none" w:sz="0" w:space="0" w:color="auto"/>
      </w:divBdr>
    </w:div>
    <w:div w:id="1693218565">
      <w:bodyDiv w:val="1"/>
      <w:marLeft w:val="0"/>
      <w:marRight w:val="0"/>
      <w:marTop w:val="0"/>
      <w:marBottom w:val="0"/>
      <w:divBdr>
        <w:top w:val="none" w:sz="0" w:space="0" w:color="auto"/>
        <w:left w:val="none" w:sz="0" w:space="0" w:color="auto"/>
        <w:bottom w:val="none" w:sz="0" w:space="0" w:color="auto"/>
        <w:right w:val="none" w:sz="0" w:space="0" w:color="auto"/>
      </w:divBdr>
    </w:div>
    <w:div w:id="1825734505">
      <w:bodyDiv w:val="1"/>
      <w:marLeft w:val="0"/>
      <w:marRight w:val="0"/>
      <w:marTop w:val="0"/>
      <w:marBottom w:val="0"/>
      <w:divBdr>
        <w:top w:val="none" w:sz="0" w:space="0" w:color="auto"/>
        <w:left w:val="none" w:sz="0" w:space="0" w:color="auto"/>
        <w:bottom w:val="none" w:sz="0" w:space="0" w:color="auto"/>
        <w:right w:val="none" w:sz="0" w:space="0" w:color="auto"/>
      </w:divBdr>
    </w:div>
    <w:div w:id="2097288382">
      <w:bodyDiv w:val="1"/>
      <w:marLeft w:val="0"/>
      <w:marRight w:val="0"/>
      <w:marTop w:val="0"/>
      <w:marBottom w:val="0"/>
      <w:divBdr>
        <w:top w:val="none" w:sz="0" w:space="0" w:color="auto"/>
        <w:left w:val="none" w:sz="0" w:space="0" w:color="auto"/>
        <w:bottom w:val="none" w:sz="0" w:space="0" w:color="auto"/>
        <w:right w:val="none" w:sz="0" w:space="0" w:color="auto"/>
      </w:divBdr>
    </w:div>
    <w:div w:id="214665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72E79-2AA3-4B62-92D9-9DC8E1520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3168</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BHAVSAR</dc:creator>
  <cp:keywords/>
  <dc:description/>
  <cp:lastModifiedBy>pranav bhavsar</cp:lastModifiedBy>
  <cp:revision>3</cp:revision>
  <cp:lastPrinted>2024-10-25T19:28:00Z</cp:lastPrinted>
  <dcterms:created xsi:type="dcterms:W3CDTF">2024-10-25T19:28:00Z</dcterms:created>
  <dcterms:modified xsi:type="dcterms:W3CDTF">2024-10-25T20:03:00Z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